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7D0EE16" w14:textId="77777777" w:rsidR="00994153" w:rsidRDefault="00994153">
      <w:pPr>
        <w:spacing w:line="100" w:lineRule="atLeast"/>
      </w:pPr>
    </w:p>
    <w:p w14:paraId="154A7F49" w14:textId="77777777" w:rsidR="00994153" w:rsidRDefault="0021383F" w:rsidP="00FC0D3B">
      <w:r>
        <w:rPr>
          <w:noProof/>
        </w:rPr>
        <mc:AlternateContent>
          <mc:Choice Requires="wps">
            <w:drawing>
              <wp:anchor distT="72390" distB="72390" distL="72390" distR="72390" simplePos="0" relativeHeight="251657728" behindDoc="0" locked="0" layoutInCell="1" allowOverlap="1" wp14:anchorId="1770BD00" wp14:editId="5A0DE5A5">
                <wp:simplePos x="0" y="0"/>
                <wp:positionH relativeFrom="column">
                  <wp:posOffset>3234690</wp:posOffset>
                </wp:positionH>
                <wp:positionV relativeFrom="paragraph">
                  <wp:posOffset>140970</wp:posOffset>
                </wp:positionV>
                <wp:extent cx="2962275" cy="1722755"/>
                <wp:effectExtent l="0" t="0" r="0" b="4445"/>
                <wp:wrapNone/>
                <wp:docPr id="14407499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62275" cy="1722755"/>
                        </a:xfrm>
                        <a:prstGeom prst="rect">
                          <a:avLst/>
                        </a:prstGeom>
                        <a:solidFill>
                          <a:srgbClr val="FFFFFF"/>
                        </a:solidFill>
                        <a:ln w="635">
                          <a:solidFill>
                            <a:srgbClr val="000000"/>
                          </a:solidFill>
                          <a:miter lim="800000"/>
                          <a:headEnd/>
                          <a:tailEnd/>
                        </a:ln>
                      </wps:spPr>
                      <wps:txbx>
                        <w:txbxContent>
                          <w:p w14:paraId="462680EF" w14:textId="77777777" w:rsidR="000C458A" w:rsidRDefault="000C458A" w:rsidP="000C458A">
                            <w:pPr>
                              <w:pStyle w:val="FrameContents"/>
                              <w:shd w:val="clear" w:color="auto" w:fill="FFFFFF"/>
                              <w:spacing w:after="0" w:line="100" w:lineRule="atLeast"/>
                              <w:rPr>
                                <w:b/>
                                <w:iCs/>
                              </w:rPr>
                            </w:pPr>
                            <w:r>
                              <w:rPr>
                                <w:b/>
                                <w:iCs/>
                              </w:rPr>
                              <w:t xml:space="preserve">Batch:           Roll No.:      </w:t>
                            </w:r>
                          </w:p>
                          <w:p w14:paraId="4E2D2A70" w14:textId="77777777" w:rsidR="000C458A" w:rsidRDefault="000C458A" w:rsidP="000C458A">
                            <w:pPr>
                              <w:pStyle w:val="FrameContents"/>
                              <w:shd w:val="clear" w:color="auto" w:fill="FFFFFF"/>
                              <w:spacing w:after="0" w:line="100" w:lineRule="atLeast"/>
                              <w:rPr>
                                <w:b/>
                                <w:iCs/>
                              </w:rPr>
                            </w:pPr>
                          </w:p>
                          <w:p w14:paraId="35C1EDD2" w14:textId="77777777" w:rsidR="000C458A" w:rsidRDefault="000C458A" w:rsidP="000C458A">
                            <w:pPr>
                              <w:pStyle w:val="FrameContents"/>
                              <w:shd w:val="clear" w:color="auto" w:fill="FFFFFF"/>
                              <w:spacing w:after="0" w:line="100" w:lineRule="atLeast"/>
                              <w:rPr>
                                <w:b/>
                              </w:rPr>
                            </w:pPr>
                            <w:r>
                              <w:rPr>
                                <w:b/>
                              </w:rPr>
                              <w:t xml:space="preserve">Experiment No. </w:t>
                            </w:r>
                            <w:r w:rsidR="00D1387B">
                              <w:rPr>
                                <w:b/>
                              </w:rPr>
                              <w:t>7</w:t>
                            </w:r>
                          </w:p>
                          <w:p w14:paraId="6BCD50AD" w14:textId="77777777" w:rsidR="000C458A" w:rsidRDefault="000C458A" w:rsidP="000C458A">
                            <w:pPr>
                              <w:pStyle w:val="FrameContents"/>
                              <w:shd w:val="clear" w:color="auto" w:fill="FFFFFF"/>
                              <w:spacing w:after="0" w:line="100" w:lineRule="atLeast"/>
                              <w:rPr>
                                <w:b/>
                              </w:rPr>
                            </w:pPr>
                          </w:p>
                          <w:p w14:paraId="3E9CF050" w14:textId="77777777" w:rsidR="000C458A" w:rsidRDefault="000C458A" w:rsidP="000C458A">
                            <w:pPr>
                              <w:pStyle w:val="FrameContents"/>
                              <w:shd w:val="clear" w:color="auto" w:fill="FFFFFF"/>
                              <w:spacing w:after="0" w:line="100" w:lineRule="atLeast"/>
                            </w:pPr>
                            <w:r>
                              <w:rPr>
                                <w:b/>
                              </w:rPr>
                              <w:t>Grade: AA / AB / BB / BC / CC / CD /DD</w:t>
                            </w:r>
                          </w:p>
                          <w:p w14:paraId="25BC0375" w14:textId="77777777" w:rsidR="000C458A" w:rsidRDefault="000C458A" w:rsidP="000C458A">
                            <w:pPr>
                              <w:pStyle w:val="FrameContents"/>
                              <w:shd w:val="clear" w:color="auto" w:fill="FFFFFF"/>
                              <w:spacing w:line="100" w:lineRule="atLeast"/>
                            </w:pPr>
                          </w:p>
                          <w:p w14:paraId="38DD638A" w14:textId="77777777" w:rsidR="000C458A" w:rsidRDefault="000C458A" w:rsidP="000C458A">
                            <w:pPr>
                              <w:pStyle w:val="FrameContents"/>
                              <w:shd w:val="clear" w:color="auto" w:fill="FFFFFF"/>
                              <w:spacing w:line="100" w:lineRule="atLeast"/>
                            </w:pPr>
                          </w:p>
                          <w:p w14:paraId="20407C47" w14:textId="77777777" w:rsidR="000C458A" w:rsidRDefault="000C458A" w:rsidP="000C458A">
                            <w:pPr>
                              <w:pStyle w:val="FrameContents"/>
                              <w:shd w:val="clear" w:color="auto" w:fill="FFFFFF"/>
                              <w:spacing w:line="100" w:lineRule="atLeast"/>
                            </w:pPr>
                            <w:r>
                              <w:rPr>
                                <w:b/>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70BD00" id="_x0000_t202" coordsize="21600,21600" o:spt="202" path="m,l,21600r21600,l21600,xe">
                <v:stroke joinstyle="miter"/>
                <v:path gradientshapeok="t" o:connecttype="rect"/>
              </v:shapetype>
              <v:shape id="Text Box 72" o:spid="_x0000_s1026" type="#_x0000_t202" style="position:absolute;margin-left:254.7pt;margin-top:11.1pt;width:233.25pt;height:135.65pt;z-index:25165772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" strokeweight=".05pt">
                <v:path arrowok="t"/>
                <v:textbox>
                  <w:txbxContent>
                    <w:p w14:paraId="462680EF" w14:textId="77777777" w:rsidR="000C458A" w:rsidRDefault="000C458A" w:rsidP="000C458A">
                      <w:pPr>
                        <w:pStyle w:val="FrameContents"/>
                        <w:shd w:val="clear" w:color="auto" w:fill="FFFFFF"/>
                        <w:spacing w:after="0" w:line="100" w:lineRule="atLeast"/>
                        <w:rPr>
                          <w:b/>
                          <w:iCs/>
                        </w:rPr>
                      </w:pPr>
                      <w:r>
                        <w:rPr>
                          <w:b/>
                          <w:iCs/>
                        </w:rPr>
                        <w:t xml:space="preserve">Batch:           Roll No.:      </w:t>
                      </w:r>
                    </w:p>
                    <w:p w14:paraId="4E2D2A70" w14:textId="77777777" w:rsidR="000C458A" w:rsidRDefault="000C458A" w:rsidP="000C458A">
                      <w:pPr>
                        <w:pStyle w:val="FrameContents"/>
                        <w:shd w:val="clear" w:color="auto" w:fill="FFFFFF"/>
                        <w:spacing w:after="0" w:line="100" w:lineRule="atLeast"/>
                        <w:rPr>
                          <w:b/>
                          <w:iCs/>
                        </w:rPr>
                      </w:pPr>
                    </w:p>
                    <w:p w14:paraId="35C1EDD2" w14:textId="77777777" w:rsidR="000C458A" w:rsidRDefault="000C458A" w:rsidP="000C458A">
                      <w:pPr>
                        <w:pStyle w:val="FrameContents"/>
                        <w:shd w:val="clear" w:color="auto" w:fill="FFFFFF"/>
                        <w:spacing w:after="0" w:line="100" w:lineRule="atLeast"/>
                        <w:rPr>
                          <w:b/>
                        </w:rPr>
                      </w:pPr>
                      <w:r>
                        <w:rPr>
                          <w:b/>
                        </w:rPr>
                        <w:t xml:space="preserve">Experiment No. </w:t>
                      </w:r>
                      <w:r w:rsidR="00D1387B">
                        <w:rPr>
                          <w:b/>
                        </w:rPr>
                        <w:t>7</w:t>
                      </w:r>
                    </w:p>
                    <w:p w14:paraId="6BCD50AD" w14:textId="77777777" w:rsidR="000C458A" w:rsidRDefault="000C458A" w:rsidP="000C458A">
                      <w:pPr>
                        <w:pStyle w:val="FrameContents"/>
                        <w:shd w:val="clear" w:color="auto" w:fill="FFFFFF"/>
                        <w:spacing w:after="0" w:line="100" w:lineRule="atLeast"/>
                        <w:rPr>
                          <w:b/>
                        </w:rPr>
                      </w:pPr>
                    </w:p>
                    <w:p w14:paraId="3E9CF050" w14:textId="77777777" w:rsidR="000C458A" w:rsidRDefault="000C458A" w:rsidP="000C458A">
                      <w:pPr>
                        <w:pStyle w:val="FrameContents"/>
                        <w:shd w:val="clear" w:color="auto" w:fill="FFFFFF"/>
                        <w:spacing w:after="0" w:line="100" w:lineRule="atLeast"/>
                      </w:pPr>
                      <w:r>
                        <w:rPr>
                          <w:b/>
                        </w:rPr>
                        <w:t>Grade: AA / AB / BB / BC / CC / CD /DD</w:t>
                      </w:r>
                    </w:p>
                    <w:p w14:paraId="25BC0375" w14:textId="77777777" w:rsidR="000C458A" w:rsidRDefault="000C458A" w:rsidP="000C458A">
                      <w:pPr>
                        <w:pStyle w:val="FrameContents"/>
                        <w:shd w:val="clear" w:color="auto" w:fill="FFFFFF"/>
                        <w:spacing w:line="100" w:lineRule="atLeast"/>
                      </w:pPr>
                    </w:p>
                    <w:p w14:paraId="38DD638A" w14:textId="77777777" w:rsidR="000C458A" w:rsidRDefault="000C458A" w:rsidP="000C458A">
                      <w:pPr>
                        <w:pStyle w:val="FrameContents"/>
                        <w:shd w:val="clear" w:color="auto" w:fill="FFFFFF"/>
                        <w:spacing w:line="100" w:lineRule="atLeast"/>
                      </w:pPr>
                    </w:p>
                    <w:p w14:paraId="20407C47" w14:textId="77777777" w:rsidR="000C458A" w:rsidRDefault="000C458A" w:rsidP="000C458A">
                      <w:pPr>
                        <w:pStyle w:val="FrameContents"/>
                        <w:shd w:val="clear" w:color="auto" w:fill="FFFFFF"/>
                        <w:spacing w:line="100" w:lineRule="atLeast"/>
                      </w:pPr>
                      <w:r>
                        <w:rPr>
                          <w:b/>
                        </w:rPr>
                        <w:t>Signature of the Staff In-charge with date</w:t>
                      </w:r>
                      <w:r>
                        <w:rPr>
                          <w:b/>
                          <w:sz w:val="32"/>
                          <w:szCs w:val="32"/>
                        </w:rPr>
                        <w:tab/>
                      </w:r>
                    </w:p>
                  </w:txbxContent>
                </v:textbox>
              </v:shape>
            </w:pict>
          </mc:Fallback>
        </mc:AlternateContent>
      </w:r>
    </w:p>
    <w:p w14:paraId="6601DD52" w14:textId="77777777" w:rsidR="00E0641D" w:rsidRDefault="00E0641D">
      <w:pPr>
        <w:jc w:val="center"/>
      </w:pPr>
    </w:p>
    <w:p w14:paraId="70948FC4" w14:textId="77777777" w:rsidR="000C458A" w:rsidRDefault="000C458A" w:rsidP="000C458A">
      <w:pPr>
        <w:jc w:val="center"/>
      </w:pPr>
    </w:p>
    <w:p w14:paraId="0E5C5182" w14:textId="77777777" w:rsidR="000C458A" w:rsidRDefault="000C458A" w:rsidP="000C458A">
      <w:pPr>
        <w:jc w:val="center"/>
      </w:pPr>
    </w:p>
    <w:p w14:paraId="06AFB315" w14:textId="77777777" w:rsidR="000C458A" w:rsidRDefault="000C458A" w:rsidP="000C458A">
      <w:pPr>
        <w:jc w:val="center"/>
      </w:pPr>
    </w:p>
    <w:p w14:paraId="1D75F1B7" w14:textId="77777777" w:rsidR="000C458A" w:rsidRDefault="000C458A" w:rsidP="000C458A">
      <w:pPr>
        <w:jc w:val="center"/>
      </w:pPr>
    </w:p>
    <w:p w14:paraId="50C6BF17" w14:textId="77777777" w:rsidR="000C458A" w:rsidRDefault="000C458A" w:rsidP="000C458A">
      <w:pPr>
        <w:jc w:val="center"/>
      </w:pPr>
    </w:p>
    <w:p w14:paraId="739DA560" w14:textId="77777777" w:rsidR="000C458A" w:rsidRDefault="000C458A" w:rsidP="000C458A">
      <w:pPr>
        <w:jc w:val="center"/>
      </w:pPr>
    </w:p>
    <w:p w14:paraId="01DE53C8" w14:textId="77777777" w:rsidR="000C458A" w:rsidRDefault="000C458A" w:rsidP="000C458A">
      <w:pPr>
        <w:jc w:val="center"/>
      </w:pPr>
    </w:p>
    <w:p w14:paraId="4940D588" w14:textId="77777777" w:rsidR="000C458A" w:rsidRDefault="000C458A" w:rsidP="000C458A">
      <w:pPr>
        <w:jc w:val="center"/>
      </w:pPr>
    </w:p>
    <w:p w14:paraId="574C8CE3" w14:textId="77777777" w:rsidR="000C458A" w:rsidRDefault="000C458A" w:rsidP="000C458A">
      <w:pPr>
        <w:jc w:val="center"/>
      </w:pPr>
    </w:p>
    <w:tbl>
      <w:tblPr>
        <w:tblW w:w="0" w:type="auto"/>
        <w:tblInd w:w="108" w:type="dxa"/>
        <w:tblLayout w:type="fixed"/>
        <w:tblLook w:val="0000" w:firstRow="0" w:lastRow="0" w:firstColumn="0" w:lastColumn="0" w:noHBand="0" w:noVBand="0"/>
      </w:tblPr>
      <w:tblGrid>
        <w:gridCol w:w="9800"/>
      </w:tblGrid>
      <w:tr w:rsidR="000C458A" w14:paraId="73666A0C" w14:textId="77777777" w:rsidTr="00AE3F33">
        <w:trPr>
          <w:trHeight w:val="467"/>
        </w:trPr>
        <w:tc>
          <w:tcPr>
            <w:tcW w:w="98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EC5C013" w14:textId="77777777" w:rsidR="000C458A" w:rsidRDefault="000C458A" w:rsidP="00B73FC6">
            <w:pPr>
              <w:rPr>
                <w:b/>
              </w:rPr>
            </w:pPr>
            <w:r>
              <w:rPr>
                <w:b/>
                <w:iCs/>
              </w:rPr>
              <w:t xml:space="preserve">Title: </w:t>
            </w:r>
            <w:r w:rsidR="00B73FC6">
              <w:rPr>
                <w:b/>
                <w:sz w:val="23"/>
              </w:rPr>
              <w:t>: Fuzzification methods and operations on fuzzy set</w:t>
            </w:r>
          </w:p>
        </w:tc>
      </w:tr>
    </w:tbl>
    <w:p w14:paraId="3AFF43B3" w14:textId="77777777" w:rsidR="000C458A" w:rsidRDefault="000C458A" w:rsidP="000C458A">
      <w:pPr>
        <w:rPr>
          <w:b/>
        </w:rPr>
      </w:pPr>
      <w:r>
        <w:rPr>
          <w:b/>
        </w:rPr>
        <w:t>____________________________________________________________________________________</w:t>
      </w:r>
    </w:p>
    <w:p w14:paraId="6DD4EEBC" w14:textId="77777777" w:rsidR="00B73FC6" w:rsidRDefault="000C458A" w:rsidP="000C458A">
      <w:pPr>
        <w:spacing w:line="100" w:lineRule="atLeast"/>
        <w:rPr>
          <w:sz w:val="23"/>
        </w:rPr>
      </w:pPr>
      <w:r>
        <w:rPr>
          <w:b/>
        </w:rPr>
        <w:t>Aim :</w:t>
      </w:r>
      <w:r>
        <w:t xml:space="preserve"> </w:t>
      </w:r>
      <w:r w:rsidR="00B73FC6">
        <w:rPr>
          <w:sz w:val="23"/>
        </w:rPr>
        <w:t>To implement fuzzification methods and perform operations on fuzzy sets</w:t>
      </w:r>
    </w:p>
    <w:p w14:paraId="1CD791CB" w14:textId="77777777" w:rsidR="000C458A" w:rsidRDefault="000C458A" w:rsidP="000C458A">
      <w:pPr>
        <w:spacing w:line="100" w:lineRule="atLeast"/>
      </w:pPr>
      <w:r>
        <w:rPr>
          <w:b/>
        </w:rPr>
        <w:t>____________________________________________________________________________________</w:t>
      </w:r>
    </w:p>
    <w:p w14:paraId="1500D704" w14:textId="77777777" w:rsidR="000C458A" w:rsidRDefault="000C458A" w:rsidP="000C458A">
      <w:r>
        <w:rPr>
          <w:b/>
        </w:rPr>
        <w:t xml:space="preserve">Expected Outcome of Experiment: </w:t>
      </w:r>
    </w:p>
    <w:p w14:paraId="5C4565C1" w14:textId="77777777" w:rsidR="000C458A" w:rsidRDefault="000C458A" w:rsidP="000C458A"/>
    <w:p w14:paraId="6D5D8AE1" w14:textId="77777777" w:rsidR="000C458A" w:rsidRDefault="000C458A" w:rsidP="000C458A">
      <w:pPr>
        <w:autoSpaceDE w:val="0"/>
        <w:autoSpaceDN w:val="0"/>
        <w:adjustRightInd w:val="0"/>
      </w:pPr>
      <w:r>
        <w:rPr>
          <w:b/>
          <w:bCs/>
          <w:spacing w:val="-4"/>
        </w:rPr>
        <w:t xml:space="preserve">CO4 : </w:t>
      </w:r>
      <w:r>
        <w:rPr>
          <w:sz w:val="23"/>
          <w:szCs w:val="23"/>
        </w:rPr>
        <w:t>Apply basics of Fuzzy logic and neural networks</w:t>
      </w:r>
      <w:r>
        <w:rPr>
          <w:b/>
        </w:rPr>
        <w:t xml:space="preserve"> ____________________________________________________________________________________</w:t>
      </w:r>
    </w:p>
    <w:p w14:paraId="38A5DDEA" w14:textId="77777777" w:rsidR="000C458A" w:rsidRDefault="000C458A" w:rsidP="000C458A">
      <w:r>
        <w:rPr>
          <w:b/>
        </w:rPr>
        <w:t xml:space="preserve">Books/ Journals/ Websites referred: </w:t>
      </w:r>
    </w:p>
    <w:p w14:paraId="4E3F1D5E" w14:textId="77777777" w:rsidR="000C458A" w:rsidRDefault="000C458A" w:rsidP="000C458A"/>
    <w:p w14:paraId="6656844D" w14:textId="77777777" w:rsidR="000C458A" w:rsidRDefault="000C458A" w:rsidP="000C458A">
      <w:pPr>
        <w:pStyle w:val="ListParagraph"/>
        <w:spacing w:after="0"/>
        <w:ind w:left="0"/>
        <w:rPr>
          <w:b/>
        </w:rPr>
      </w:pPr>
      <w:r>
        <w:t>____________________________________________________________________________________</w:t>
      </w:r>
      <w:r>
        <w:br/>
      </w:r>
      <w:r>
        <w:rPr>
          <w:b/>
        </w:rPr>
        <w:t xml:space="preserve">Pre Lab/ Prior Concepts: </w:t>
      </w:r>
    </w:p>
    <w:p w14:paraId="10015CCA" w14:textId="77777777" w:rsidR="008C7528" w:rsidRDefault="008C7528" w:rsidP="008C7528">
      <w:pPr>
        <w:spacing w:after="16" w:line="259" w:lineRule="auto"/>
      </w:pPr>
      <w:r>
        <w:rPr>
          <w:b/>
        </w:rPr>
        <w:t xml:space="preserve">Fuzzy logic: </w:t>
      </w:r>
    </w:p>
    <w:p w14:paraId="1F515A12" w14:textId="77777777" w:rsidR="008C7528" w:rsidRDefault="008C7528" w:rsidP="008C7528">
      <w:pPr>
        <w:spacing w:line="274" w:lineRule="auto"/>
        <w:ind w:right="-309"/>
      </w:pPr>
      <w:r>
        <w:t xml:space="preserve">The term fuzzy refers to things that are not clear or are vague. In the real world many times we encounter a situation when we cannot determine whether the state is true or false, their fuzzy logic provides very valuable flexibility for reasoning. In this way, we can consider the inaccuracies and uncertainties of any situation.  </w:t>
      </w:r>
    </w:p>
    <w:p w14:paraId="0EF93038" w14:textId="77777777" w:rsidR="008C7528" w:rsidRDefault="008C7528" w:rsidP="008C7528">
      <w:pPr>
        <w:spacing w:after="19" w:line="259" w:lineRule="auto"/>
      </w:pPr>
      <w:r>
        <w:t xml:space="preserve">Characteristics of fuzzy logic:  </w:t>
      </w:r>
    </w:p>
    <w:p w14:paraId="08BB995B" w14:textId="77777777" w:rsidR="008C7528" w:rsidRDefault="008C7528" w:rsidP="008C7528">
      <w:pPr>
        <w:numPr>
          <w:ilvl w:val="0"/>
          <w:numId w:val="18"/>
        </w:numPr>
        <w:spacing w:after="16" w:line="259" w:lineRule="auto"/>
      </w:pPr>
      <w:r>
        <w:t xml:space="preserve">This concept is flexible and we can easily understand and implement it.  </w:t>
      </w:r>
    </w:p>
    <w:p w14:paraId="1FF6F6B3" w14:textId="77777777" w:rsidR="008C7528" w:rsidRDefault="008C7528" w:rsidP="008C7528">
      <w:pPr>
        <w:numPr>
          <w:ilvl w:val="0"/>
          <w:numId w:val="18"/>
        </w:numPr>
        <w:spacing w:after="16" w:line="259" w:lineRule="auto"/>
      </w:pPr>
      <w:r>
        <w:t xml:space="preserve">It is used for helping the minimization of the logics created by humans.  </w:t>
      </w:r>
    </w:p>
    <w:p w14:paraId="6063052C" w14:textId="77777777" w:rsidR="008C7528" w:rsidRDefault="008C7528" w:rsidP="008C7528">
      <w:pPr>
        <w:numPr>
          <w:ilvl w:val="0"/>
          <w:numId w:val="18"/>
        </w:numPr>
        <w:spacing w:after="60" w:line="273" w:lineRule="auto"/>
      </w:pPr>
      <w:r>
        <w:t xml:space="preserve">It is the best method for finding the solution of those problems which are suitable for approximate or uncertain reasoning.  </w:t>
      </w:r>
    </w:p>
    <w:p w14:paraId="2A661DD2" w14:textId="77777777" w:rsidR="008C7528" w:rsidRDefault="008C7528" w:rsidP="008C7528">
      <w:pPr>
        <w:numPr>
          <w:ilvl w:val="0"/>
          <w:numId w:val="19"/>
        </w:numPr>
        <w:spacing w:after="4" w:line="267" w:lineRule="auto"/>
        <w:ind w:hanging="240"/>
      </w:pPr>
      <w:r>
        <w:t xml:space="preserve">It always offers two values, which denote the two possible solutions for a problem and statement.  </w:t>
      </w:r>
    </w:p>
    <w:p w14:paraId="2A92B7D7" w14:textId="77777777" w:rsidR="008C7528" w:rsidRDefault="008C7528" w:rsidP="008C7528">
      <w:pPr>
        <w:numPr>
          <w:ilvl w:val="0"/>
          <w:numId w:val="19"/>
        </w:numPr>
        <w:spacing w:after="4" w:line="267" w:lineRule="auto"/>
        <w:ind w:hanging="240"/>
      </w:pPr>
      <w:r>
        <w:t>It allows users to build or create the functions which are non-linear of arbitrary complexity.</w:t>
      </w:r>
      <w:r>
        <w:rPr>
          <w:b/>
        </w:rPr>
        <w:t xml:space="preserve"> Definition of membership function (and fuzzy set): </w:t>
      </w:r>
    </w:p>
    <w:p w14:paraId="59A36F92" w14:textId="77777777" w:rsidR="008C7528" w:rsidRDefault="008C7528" w:rsidP="008C7528">
      <w:pPr>
        <w:spacing w:after="7" w:line="259" w:lineRule="auto"/>
      </w:pPr>
      <w:r>
        <w:rPr>
          <w:b/>
        </w:rPr>
        <w:t xml:space="preserve"> </w:t>
      </w:r>
    </w:p>
    <w:p w14:paraId="6DFC2447" w14:textId="77777777" w:rsidR="008C7528" w:rsidRDefault="008C7528" w:rsidP="008C7528">
      <w:pPr>
        <w:ind w:left="-5"/>
      </w:pPr>
      <w:r>
        <w:t xml:space="preserve">If X is a universe of discourse and x </w:t>
      </w:r>
      <w:r>
        <w:rPr>
          <w:noProof/>
        </w:rPr>
        <w:drawing>
          <wp:inline distT="0" distB="0" distL="0" distR="0" wp14:anchorId="4D5E4CF8" wp14:editId="35BBA135">
            <wp:extent cx="91440" cy="25019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0"/>
                    <a:stretch>
                      <a:fillRect/>
                    </a:stretch>
                  </pic:blipFill>
                  <pic:spPr>
                    <a:xfrm>
                      <a:off x="0" y="0"/>
                      <a:ext cx="91440" cy="250190"/>
                    </a:xfrm>
                    <a:prstGeom prst="rect">
                      <a:avLst/>
                    </a:prstGeom>
                  </pic:spPr>
                </pic:pic>
              </a:graphicData>
            </a:graphic>
          </wp:inline>
        </w:drawing>
      </w:r>
      <w:r>
        <w:t xml:space="preserve"> X, then a fuzzy set A in X is defined as a set of ordered pairs, that is </w:t>
      </w:r>
    </w:p>
    <w:p w14:paraId="7D08BBBD" w14:textId="77777777" w:rsidR="008C7528" w:rsidRDefault="008C7528" w:rsidP="008C7528">
      <w:pPr>
        <w:spacing w:line="259" w:lineRule="auto"/>
      </w:pPr>
      <w:r>
        <w:rPr>
          <w:noProof/>
        </w:rPr>
        <w:lastRenderedPageBreak/>
        <w:drawing>
          <wp:inline distT="0" distB="0" distL="0" distR="0" wp14:anchorId="7A24434B" wp14:editId="5C369AAB">
            <wp:extent cx="2667000" cy="393700"/>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1"/>
                    <a:stretch>
                      <a:fillRect/>
                    </a:stretch>
                  </pic:blipFill>
                  <pic:spPr>
                    <a:xfrm>
                      <a:off x="0" y="0"/>
                      <a:ext cx="2667000" cy="393700"/>
                    </a:xfrm>
                    <a:prstGeom prst="rect">
                      <a:avLst/>
                    </a:prstGeom>
                  </pic:spPr>
                </pic:pic>
              </a:graphicData>
            </a:graphic>
          </wp:inline>
        </w:drawing>
      </w:r>
      <w:r>
        <w:t xml:space="preserve"> </w:t>
      </w:r>
    </w:p>
    <w:p w14:paraId="53173CEB" w14:textId="77777777" w:rsidR="008C7528" w:rsidRDefault="008C7528" w:rsidP="008C7528">
      <w:pPr>
        <w:ind w:left="-5"/>
      </w:pPr>
      <w:r>
        <w:t xml:space="preserve">where A(x) is called the membership function for the fuzzy set A. </w:t>
      </w:r>
    </w:p>
    <w:p w14:paraId="3D88D591" w14:textId="77777777" w:rsidR="008C7528" w:rsidRDefault="008C7528" w:rsidP="008C7528">
      <w:pPr>
        <w:ind w:left="-5"/>
      </w:pPr>
      <w:r>
        <w:t xml:space="preserve">Note:  A(x) map each element of X onto a membership grade (or membership value) between 0 and 1 (both inclusive). </w:t>
      </w:r>
    </w:p>
    <w:p w14:paraId="4575FF7B" w14:textId="77777777" w:rsidR="008C7528" w:rsidRDefault="008C7528" w:rsidP="008C7528">
      <w:pPr>
        <w:spacing w:after="19" w:line="259" w:lineRule="auto"/>
      </w:pPr>
      <w:r>
        <w:rPr>
          <w:b/>
        </w:rPr>
        <w:t xml:space="preserve"> </w:t>
      </w:r>
    </w:p>
    <w:p w14:paraId="5AD6E96C" w14:textId="77777777" w:rsidR="008C7528" w:rsidRDefault="008C7528" w:rsidP="008C7528">
      <w:pPr>
        <w:spacing w:line="259" w:lineRule="auto"/>
        <w:ind w:left="-5"/>
      </w:pPr>
      <w:r>
        <w:rPr>
          <w:b/>
        </w:rPr>
        <w:t xml:space="preserve">Fuzzy set operations  </w:t>
      </w:r>
    </w:p>
    <w:p w14:paraId="01C5C8FA" w14:textId="77777777" w:rsidR="008C7528" w:rsidRDefault="008C7528" w:rsidP="008C7528">
      <w:pPr>
        <w:numPr>
          <w:ilvl w:val="0"/>
          <w:numId w:val="20"/>
        </w:numPr>
        <w:spacing w:after="51" w:line="267" w:lineRule="auto"/>
        <w:ind w:hanging="240"/>
      </w:pPr>
      <w:r>
        <w:t xml:space="preserve">Equal fuzzy sets </w:t>
      </w:r>
    </w:p>
    <w:p w14:paraId="1BBBD226" w14:textId="77777777" w:rsidR="008C7528" w:rsidRDefault="008C7528" w:rsidP="008C7528">
      <w:pPr>
        <w:spacing w:after="52"/>
        <w:ind w:left="-5" w:right="639"/>
      </w:pPr>
      <w:r>
        <w:t xml:space="preserve">Two fuzzy sets A(x) and B(x) are said to be equal, if μA(x) = μB(x) for all x </w:t>
      </w:r>
      <w:r>
        <w:rPr>
          <w:noProof/>
        </w:rPr>
        <w:drawing>
          <wp:inline distT="0" distB="0" distL="0" distR="0" wp14:anchorId="35D866B7" wp14:editId="49E95717">
            <wp:extent cx="79248" cy="94488"/>
            <wp:effectExtent l="0" t="0" r="0" b="0"/>
            <wp:docPr id="15962" name="Picture 15962"/>
            <wp:cNvGraphicFramePr/>
            <a:graphic xmlns:a="http://schemas.openxmlformats.org/drawingml/2006/main">
              <a:graphicData uri="http://schemas.openxmlformats.org/drawingml/2006/picture">
                <pic:pic xmlns:pic="http://schemas.openxmlformats.org/drawingml/2006/picture">
                  <pic:nvPicPr>
                    <pic:cNvPr id="15962" name="Picture 15962"/>
                    <pic:cNvPicPr/>
                  </pic:nvPicPr>
                  <pic:blipFill>
                    <a:blip r:embed="rId12"/>
                    <a:stretch>
                      <a:fillRect/>
                    </a:stretch>
                  </pic:blipFill>
                  <pic:spPr>
                    <a:xfrm>
                      <a:off x="0" y="0"/>
                      <a:ext cx="79248" cy="94488"/>
                    </a:xfrm>
                    <a:prstGeom prst="rect">
                      <a:avLst/>
                    </a:prstGeom>
                  </pic:spPr>
                </pic:pic>
              </a:graphicData>
            </a:graphic>
          </wp:inline>
        </w:drawing>
      </w:r>
      <w:r>
        <w:t xml:space="preserve"> X. It is expressed as follows </w:t>
      </w:r>
    </w:p>
    <w:p w14:paraId="0F79BF8C" w14:textId="77777777" w:rsidR="008C7528" w:rsidRDefault="008C7528" w:rsidP="008C7528">
      <w:pPr>
        <w:ind w:left="-5"/>
      </w:pPr>
      <w:r>
        <w:t xml:space="preserve">A(x) = B(x), if μA(x)= μB(x) </w:t>
      </w:r>
    </w:p>
    <w:p w14:paraId="4CB609C4" w14:textId="77777777" w:rsidR="008C7528" w:rsidRDefault="008C7528" w:rsidP="008C7528">
      <w:pPr>
        <w:spacing w:after="19" w:line="259" w:lineRule="auto"/>
      </w:pPr>
      <w:r>
        <w:t xml:space="preserve"> </w:t>
      </w:r>
    </w:p>
    <w:p w14:paraId="7EA18EF9" w14:textId="77777777" w:rsidR="008C7528" w:rsidRDefault="008C7528" w:rsidP="008C7528">
      <w:pPr>
        <w:numPr>
          <w:ilvl w:val="0"/>
          <w:numId w:val="20"/>
        </w:numPr>
        <w:spacing w:after="55" w:line="267" w:lineRule="auto"/>
        <w:ind w:hanging="240"/>
      </w:pPr>
      <w:r>
        <w:t xml:space="preserve">Complement of fuzzy set A(x) </w:t>
      </w:r>
    </w:p>
    <w:p w14:paraId="16F6E071" w14:textId="77777777" w:rsidR="008C7528" w:rsidRDefault="008C7528" w:rsidP="008C7528">
      <w:pPr>
        <w:ind w:left="-5" w:right="796"/>
      </w:pPr>
      <w:r>
        <w:t xml:space="preserve">The complement is the opposite of the set. The complement of a fuzzy set is denoted by Ā(x) and is defined with respect to the universal set X as follows: Ā(x) = 1- A(x) for all x ε X </w:t>
      </w:r>
    </w:p>
    <w:p w14:paraId="180D1DCE" w14:textId="77777777" w:rsidR="008C7528" w:rsidRDefault="008C7528" w:rsidP="008C7528">
      <w:pPr>
        <w:spacing w:after="16" w:line="259" w:lineRule="auto"/>
      </w:pPr>
      <w:r>
        <w:t xml:space="preserve"> </w:t>
      </w:r>
    </w:p>
    <w:p w14:paraId="4A3D17A4" w14:textId="77777777" w:rsidR="008C7528" w:rsidRDefault="008C7528" w:rsidP="008C7528">
      <w:pPr>
        <w:numPr>
          <w:ilvl w:val="0"/>
          <w:numId w:val="20"/>
        </w:numPr>
        <w:spacing w:after="4" w:line="267" w:lineRule="auto"/>
        <w:ind w:hanging="240"/>
      </w:pPr>
      <w:r>
        <w:t xml:space="preserve">Intersections of fuzzy sets </w:t>
      </w:r>
    </w:p>
    <w:p w14:paraId="24C0C413" w14:textId="77777777" w:rsidR="008C7528" w:rsidRDefault="008C7528" w:rsidP="008C7528">
      <w:pPr>
        <w:spacing w:after="53"/>
        <w:ind w:left="-5" w:right="579"/>
      </w:pPr>
      <w:r>
        <w:t xml:space="preserve">Inter section of a fuzzy sets define how much of the element belongs to both sets. May have different degrees of membership in each set. The degree of membership is the lower membership in both sets of each element. Let A(x) and B(x) are two fuzzy sets, the intersection of is denoted by </w:t>
      </w:r>
    </w:p>
    <w:p w14:paraId="122ECA0C" w14:textId="77777777" w:rsidR="008C7528" w:rsidRDefault="008C7528" w:rsidP="008C7528">
      <w:pPr>
        <w:spacing w:after="46"/>
        <w:ind w:left="-5" w:right="3705"/>
      </w:pPr>
      <w:r>
        <w:t xml:space="preserve">(A∩B)(x) and the membership function value is given as follows μ (A∩B)(x)= min{μA(x),μB(x)} </w:t>
      </w:r>
    </w:p>
    <w:p w14:paraId="2809EA3B" w14:textId="77777777" w:rsidR="008C7528" w:rsidRDefault="008C7528" w:rsidP="008C7528">
      <w:pPr>
        <w:ind w:left="-5"/>
      </w:pPr>
      <w:r>
        <w:t xml:space="preserve">Intersection is analogous to logical AND operation </w:t>
      </w:r>
    </w:p>
    <w:p w14:paraId="1F6B91EF" w14:textId="77777777" w:rsidR="008C7528" w:rsidRDefault="008C7528" w:rsidP="008C7528">
      <w:pPr>
        <w:spacing w:after="19" w:line="259" w:lineRule="auto"/>
      </w:pPr>
      <w:r>
        <w:rPr>
          <w:b/>
        </w:rPr>
        <w:t xml:space="preserve"> </w:t>
      </w:r>
    </w:p>
    <w:p w14:paraId="7CCA2FA6" w14:textId="77777777" w:rsidR="008C7528" w:rsidRDefault="008C7528" w:rsidP="008C7528">
      <w:pPr>
        <w:numPr>
          <w:ilvl w:val="0"/>
          <w:numId w:val="20"/>
        </w:numPr>
        <w:spacing w:after="4" w:line="267" w:lineRule="auto"/>
        <w:ind w:hanging="240"/>
      </w:pPr>
      <w:r>
        <w:t xml:space="preserve">Union of fuzzy sets </w:t>
      </w:r>
    </w:p>
    <w:p w14:paraId="7392EB7D" w14:textId="77777777" w:rsidR="008C7528" w:rsidRDefault="008C7528" w:rsidP="008C7528">
      <w:pPr>
        <w:ind w:left="-5" w:right="586"/>
      </w:pPr>
      <w:r>
        <w:t xml:space="preserve">Union of fuzzy sets consists of every element that falls into either set. The value of the membership value is will be the largest membership value of the element in either set </w:t>
      </w:r>
    </w:p>
    <w:p w14:paraId="666101BC" w14:textId="77777777" w:rsidR="008C7528" w:rsidRDefault="008C7528" w:rsidP="008C7528">
      <w:pPr>
        <w:spacing w:after="27"/>
        <w:ind w:left="-5" w:right="1026"/>
      </w:pPr>
      <w:r>
        <w:t xml:space="preserve">Let A(x) and B(x) are two fuzzy sets for all x </w:t>
      </w:r>
      <w:r>
        <w:rPr>
          <w:noProof/>
        </w:rPr>
        <w:drawing>
          <wp:inline distT="0" distB="0" distL="0" distR="0" wp14:anchorId="17BEFAAE" wp14:editId="14A39937">
            <wp:extent cx="76200" cy="94488"/>
            <wp:effectExtent l="0" t="0" r="0" b="0"/>
            <wp:docPr id="15963" name="Picture 15963"/>
            <wp:cNvGraphicFramePr/>
            <a:graphic xmlns:a="http://schemas.openxmlformats.org/drawingml/2006/main">
              <a:graphicData uri="http://schemas.openxmlformats.org/drawingml/2006/picture">
                <pic:pic xmlns:pic="http://schemas.openxmlformats.org/drawingml/2006/picture">
                  <pic:nvPicPr>
                    <pic:cNvPr id="15963" name="Picture 15963"/>
                    <pic:cNvPicPr/>
                  </pic:nvPicPr>
                  <pic:blipFill>
                    <a:blip r:embed="rId13"/>
                    <a:stretch>
                      <a:fillRect/>
                    </a:stretch>
                  </pic:blipFill>
                  <pic:spPr>
                    <a:xfrm>
                      <a:off x="0" y="0"/>
                      <a:ext cx="76200" cy="94488"/>
                    </a:xfrm>
                    <a:prstGeom prst="rect">
                      <a:avLst/>
                    </a:prstGeom>
                  </pic:spPr>
                </pic:pic>
              </a:graphicData>
            </a:graphic>
          </wp:inline>
        </w:drawing>
      </w:r>
      <w:r>
        <w:t xml:space="preserve"> X, Union of fuzzy sets is denoted by (AUB)(x) and the membership function value is determined as follows μ (AUB)(x)= max{μA(x),μB(x)} </w:t>
      </w:r>
    </w:p>
    <w:p w14:paraId="4D687422" w14:textId="77777777" w:rsidR="008C7528" w:rsidRDefault="008C7528" w:rsidP="008C7528">
      <w:pPr>
        <w:spacing w:line="259" w:lineRule="auto"/>
        <w:ind w:left="-5"/>
        <w:rPr>
          <w:b/>
        </w:rPr>
      </w:pPr>
    </w:p>
    <w:p w14:paraId="328C75B8" w14:textId="0B761DF8" w:rsidR="008C7528" w:rsidRDefault="008C7528" w:rsidP="008C7528">
      <w:pPr>
        <w:spacing w:line="259" w:lineRule="auto"/>
        <w:ind w:left="-5"/>
      </w:pPr>
      <w:r>
        <w:rPr>
          <w:b/>
        </w:rPr>
        <w:t xml:space="preserve">Fuzzy inference system </w:t>
      </w:r>
    </w:p>
    <w:p w14:paraId="518CE750" w14:textId="77777777" w:rsidR="008C7528" w:rsidRDefault="008C7528" w:rsidP="008C7528">
      <w:pPr>
        <w:ind w:left="-5"/>
      </w:pPr>
      <w:r>
        <w:t xml:space="preserve">Fuzzy Inference System is the key unit of a fuzzy logic system having decision making as its primary work. It uses the “IF…THEN” rules along with connectors “OR” or “AND” for drawing essential decision rules.  </w:t>
      </w:r>
    </w:p>
    <w:p w14:paraId="2592CF3E" w14:textId="77777777" w:rsidR="008C7528" w:rsidRDefault="008C7528" w:rsidP="008C7528">
      <w:pPr>
        <w:spacing w:after="58"/>
        <w:ind w:left="-5"/>
      </w:pPr>
      <w:r>
        <w:t xml:space="preserve">Characteristics of Fuzzy Inference System: </w:t>
      </w:r>
    </w:p>
    <w:p w14:paraId="0C253593" w14:textId="77777777" w:rsidR="008C7528" w:rsidRDefault="008C7528" w:rsidP="008C7528">
      <w:pPr>
        <w:numPr>
          <w:ilvl w:val="0"/>
          <w:numId w:val="21"/>
        </w:numPr>
        <w:spacing w:after="39" w:line="267" w:lineRule="auto"/>
        <w:ind w:hanging="206"/>
      </w:pPr>
      <w:r>
        <w:t xml:space="preserve">The output from FIS is always a fuzzy set irrespective of its input which can be fuzzy or crisp.  </w:t>
      </w:r>
    </w:p>
    <w:p w14:paraId="0A84F6C9" w14:textId="77777777" w:rsidR="008C7528" w:rsidRDefault="008C7528" w:rsidP="008C7528">
      <w:pPr>
        <w:numPr>
          <w:ilvl w:val="0"/>
          <w:numId w:val="21"/>
        </w:numPr>
        <w:spacing w:after="42" w:line="267" w:lineRule="auto"/>
        <w:ind w:hanging="206"/>
      </w:pPr>
      <w:r>
        <w:t xml:space="preserve">It is necessary to have fuzzy output when it is used as a controller.  </w:t>
      </w:r>
    </w:p>
    <w:p w14:paraId="3186D74E" w14:textId="77777777" w:rsidR="008C7528" w:rsidRDefault="008C7528" w:rsidP="008C7528">
      <w:pPr>
        <w:pStyle w:val="ListParagraph"/>
        <w:spacing w:after="0"/>
        <w:ind w:left="0"/>
      </w:pPr>
      <w:r>
        <w:t>A defuzzification unit would be there with FIS to convert fuzzy variables into crisp variable</w:t>
      </w:r>
    </w:p>
    <w:p w14:paraId="6ED46F5F" w14:textId="77777777" w:rsidR="008C7528" w:rsidRDefault="008C7528" w:rsidP="008C7528">
      <w:pPr>
        <w:pStyle w:val="ListParagraph"/>
        <w:spacing w:after="0"/>
        <w:ind w:left="0"/>
      </w:pPr>
    </w:p>
    <w:p w14:paraId="29BAFB6D" w14:textId="1CFE9CDC" w:rsidR="000C458A" w:rsidRPr="008C7528" w:rsidRDefault="000C458A" w:rsidP="008C7528">
      <w:pPr>
        <w:pStyle w:val="ListParagraph"/>
        <w:spacing w:after="0"/>
        <w:ind w:left="0"/>
        <w:rPr>
          <w:bCs/>
        </w:rPr>
      </w:pPr>
      <w:r>
        <w:lastRenderedPageBreak/>
        <w:t>____________________________________________________________________________________</w:t>
      </w:r>
    </w:p>
    <w:p w14:paraId="054C4E08" w14:textId="77777777" w:rsidR="000C458A" w:rsidRDefault="000C458A" w:rsidP="000C458A">
      <w:pPr>
        <w:spacing w:line="100" w:lineRule="atLeast"/>
        <w:jc w:val="both"/>
        <w:rPr>
          <w:b/>
          <w:iCs/>
        </w:rPr>
      </w:pPr>
      <w:r>
        <w:rPr>
          <w:b/>
          <w:iCs/>
        </w:rPr>
        <w:t>Implementation Details:</w:t>
      </w:r>
    </w:p>
    <w:p w14:paraId="5B5A3CAE" w14:textId="77777777" w:rsidR="00B146FC" w:rsidRDefault="00B146FC" w:rsidP="000C458A">
      <w:pPr>
        <w:spacing w:line="100" w:lineRule="atLeast"/>
        <w:jc w:val="both"/>
        <w:rPr>
          <w:b/>
          <w:iCs/>
        </w:rPr>
      </w:pPr>
    </w:p>
    <w:p w14:paraId="2FD6CCC2" w14:textId="77777777" w:rsidR="00B73FC6" w:rsidRPr="00B146FC" w:rsidRDefault="00B73FC6" w:rsidP="00B73FC6">
      <w:pPr>
        <w:numPr>
          <w:ilvl w:val="0"/>
          <w:numId w:val="16"/>
        </w:numPr>
        <w:spacing w:line="100" w:lineRule="atLeast"/>
        <w:jc w:val="both"/>
      </w:pPr>
      <w:r w:rsidRPr="00B146FC">
        <w:rPr>
          <w:iCs/>
        </w:rPr>
        <w:t>Implement the following membership functions and visualize the same</w:t>
      </w:r>
    </w:p>
    <w:p w14:paraId="5E79F761" w14:textId="77777777" w:rsidR="000C458A" w:rsidRPr="00B146FC" w:rsidRDefault="00B73FC6" w:rsidP="000C458A">
      <w:pPr>
        <w:numPr>
          <w:ilvl w:val="1"/>
          <w:numId w:val="16"/>
        </w:numPr>
        <w:spacing w:line="100" w:lineRule="atLeast"/>
        <w:jc w:val="both"/>
      </w:pPr>
      <w:r w:rsidRPr="00B146FC">
        <w:rPr>
          <w:iCs/>
        </w:rPr>
        <w:t>Triangular.</w:t>
      </w:r>
    </w:p>
    <w:p w14:paraId="08143A54" w14:textId="77777777" w:rsidR="00B73FC6" w:rsidRPr="00B146FC" w:rsidRDefault="00B73FC6" w:rsidP="000C458A">
      <w:pPr>
        <w:numPr>
          <w:ilvl w:val="1"/>
          <w:numId w:val="16"/>
        </w:numPr>
        <w:spacing w:line="100" w:lineRule="atLeast"/>
        <w:jc w:val="both"/>
      </w:pPr>
      <w:r w:rsidRPr="00B146FC">
        <w:rPr>
          <w:iCs/>
        </w:rPr>
        <w:t>Trapezoidal</w:t>
      </w:r>
    </w:p>
    <w:p w14:paraId="0B0E662F" w14:textId="77777777" w:rsidR="00B73FC6" w:rsidRPr="00B146FC" w:rsidRDefault="00B73FC6" w:rsidP="000C458A">
      <w:pPr>
        <w:numPr>
          <w:ilvl w:val="1"/>
          <w:numId w:val="16"/>
        </w:numPr>
        <w:spacing w:line="100" w:lineRule="atLeast"/>
        <w:jc w:val="both"/>
      </w:pPr>
      <w:r w:rsidRPr="00B146FC">
        <w:rPr>
          <w:iCs/>
        </w:rPr>
        <w:t>Gaussian</w:t>
      </w:r>
    </w:p>
    <w:p w14:paraId="4272DF5B" w14:textId="77777777" w:rsidR="00B73FC6" w:rsidRPr="00B146FC" w:rsidRDefault="00B73FC6" w:rsidP="000C458A">
      <w:pPr>
        <w:numPr>
          <w:ilvl w:val="1"/>
          <w:numId w:val="16"/>
        </w:numPr>
        <w:spacing w:line="100" w:lineRule="atLeast"/>
        <w:jc w:val="both"/>
      </w:pPr>
      <w:r w:rsidRPr="00B146FC">
        <w:rPr>
          <w:iCs/>
        </w:rPr>
        <w:t>Generalized</w:t>
      </w:r>
    </w:p>
    <w:p w14:paraId="40381323" w14:textId="6B3F7BB9" w:rsidR="00B146FC" w:rsidRDefault="00B73FC6" w:rsidP="008C7528">
      <w:pPr>
        <w:numPr>
          <w:ilvl w:val="1"/>
          <w:numId w:val="16"/>
        </w:numPr>
        <w:spacing w:line="100" w:lineRule="atLeast"/>
        <w:jc w:val="both"/>
      </w:pPr>
      <w:r w:rsidRPr="00B146FC">
        <w:rPr>
          <w:iCs/>
        </w:rPr>
        <w:t xml:space="preserve">Sigmoid </w:t>
      </w:r>
    </w:p>
    <w:p w14:paraId="0D3704AF" w14:textId="77777777" w:rsidR="008C7528" w:rsidRDefault="008C7528" w:rsidP="008C7528">
      <w:pPr>
        <w:spacing w:line="100" w:lineRule="atLeast"/>
        <w:ind w:left="720"/>
        <w:jc w:val="both"/>
      </w:pPr>
    </w:p>
    <w:p w14:paraId="42A44870"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i/>
          <w:iCs/>
          <w:color w:val="89DDFF"/>
          <w:sz w:val="23"/>
          <w:szCs w:val="23"/>
        </w:rPr>
        <w:t>import</w:t>
      </w:r>
      <w:r w:rsidRPr="008C7528">
        <w:rPr>
          <w:rFonts w:ascii="Menlo" w:hAnsi="Menlo" w:cs="Menlo"/>
          <w:color w:val="8F93A2"/>
          <w:sz w:val="23"/>
          <w:szCs w:val="23"/>
        </w:rPr>
        <w:t xml:space="preserve"> matplotlib</w:t>
      </w:r>
      <w:r w:rsidRPr="008C7528">
        <w:rPr>
          <w:rFonts w:ascii="Menlo" w:hAnsi="Menlo" w:cs="Menlo"/>
          <w:color w:val="89DDFF"/>
          <w:sz w:val="23"/>
          <w:szCs w:val="23"/>
        </w:rPr>
        <w:t>.</w:t>
      </w:r>
      <w:r w:rsidRPr="008C7528">
        <w:rPr>
          <w:rFonts w:ascii="Menlo" w:hAnsi="Menlo" w:cs="Menlo"/>
          <w:color w:val="8F93A2"/>
          <w:sz w:val="23"/>
          <w:szCs w:val="23"/>
        </w:rPr>
        <w:t xml:space="preserve">pyplot </w:t>
      </w:r>
      <w:r w:rsidRPr="008C7528">
        <w:rPr>
          <w:rFonts w:ascii="Menlo" w:hAnsi="Menlo" w:cs="Menlo"/>
          <w:i/>
          <w:iCs/>
          <w:color w:val="89DDFF"/>
          <w:sz w:val="23"/>
          <w:szCs w:val="23"/>
        </w:rPr>
        <w:t>as</w:t>
      </w:r>
      <w:r w:rsidRPr="008C7528">
        <w:rPr>
          <w:rFonts w:ascii="Menlo" w:hAnsi="Menlo" w:cs="Menlo"/>
          <w:color w:val="8F93A2"/>
          <w:sz w:val="23"/>
          <w:szCs w:val="23"/>
        </w:rPr>
        <w:t xml:space="preserve"> plt</w:t>
      </w:r>
    </w:p>
    <w:p w14:paraId="337BD2EB"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i/>
          <w:iCs/>
          <w:color w:val="89DDFF"/>
          <w:sz w:val="23"/>
          <w:szCs w:val="23"/>
        </w:rPr>
        <w:t>import</w:t>
      </w:r>
      <w:r w:rsidRPr="008C7528">
        <w:rPr>
          <w:rFonts w:ascii="Menlo" w:hAnsi="Menlo" w:cs="Menlo"/>
          <w:color w:val="8F93A2"/>
          <w:sz w:val="23"/>
          <w:szCs w:val="23"/>
        </w:rPr>
        <w:t xml:space="preserve"> numpy </w:t>
      </w:r>
      <w:r w:rsidRPr="008C7528">
        <w:rPr>
          <w:rFonts w:ascii="Menlo" w:hAnsi="Menlo" w:cs="Menlo"/>
          <w:i/>
          <w:iCs/>
          <w:color w:val="89DDFF"/>
          <w:sz w:val="23"/>
          <w:szCs w:val="23"/>
        </w:rPr>
        <w:t>as</w:t>
      </w:r>
      <w:r w:rsidRPr="008C7528">
        <w:rPr>
          <w:rFonts w:ascii="Menlo" w:hAnsi="Menlo" w:cs="Menlo"/>
          <w:color w:val="8F93A2"/>
          <w:sz w:val="23"/>
          <w:szCs w:val="23"/>
        </w:rPr>
        <w:t xml:space="preserve"> np</w:t>
      </w:r>
    </w:p>
    <w:p w14:paraId="3057603B"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i/>
          <w:iCs/>
          <w:color w:val="89DDFF"/>
          <w:sz w:val="23"/>
          <w:szCs w:val="23"/>
        </w:rPr>
        <w:t>import</w:t>
      </w:r>
      <w:r w:rsidRPr="008C7528">
        <w:rPr>
          <w:rFonts w:ascii="Menlo" w:hAnsi="Menlo" w:cs="Menlo"/>
          <w:color w:val="8F93A2"/>
          <w:sz w:val="23"/>
          <w:szCs w:val="23"/>
        </w:rPr>
        <w:t xml:space="preserve"> math</w:t>
      </w:r>
    </w:p>
    <w:p w14:paraId="23138FA0" w14:textId="77777777" w:rsidR="008C7528" w:rsidRPr="008C7528" w:rsidRDefault="008C7528" w:rsidP="008C7528">
      <w:pPr>
        <w:shd w:val="clear" w:color="auto" w:fill="0F111A"/>
        <w:spacing w:line="345" w:lineRule="atLeast"/>
        <w:rPr>
          <w:rFonts w:ascii="Menlo" w:hAnsi="Menlo" w:cs="Menlo"/>
          <w:color w:val="8F93A2"/>
          <w:sz w:val="23"/>
          <w:szCs w:val="23"/>
        </w:rPr>
      </w:pPr>
    </w:p>
    <w:p w14:paraId="4079BEF2"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C792EA"/>
          <w:sz w:val="23"/>
          <w:szCs w:val="23"/>
        </w:rPr>
        <w:t>def</w:t>
      </w:r>
      <w:r w:rsidRPr="008C7528">
        <w:rPr>
          <w:rFonts w:ascii="Menlo" w:hAnsi="Menlo" w:cs="Menlo"/>
          <w:color w:val="8F93A2"/>
          <w:sz w:val="23"/>
          <w:szCs w:val="23"/>
        </w:rPr>
        <w:t xml:space="preserve"> </w:t>
      </w:r>
      <w:r w:rsidRPr="008C7528">
        <w:rPr>
          <w:rFonts w:ascii="Menlo" w:hAnsi="Menlo" w:cs="Menlo"/>
          <w:color w:val="82AAFF"/>
          <w:sz w:val="23"/>
          <w:szCs w:val="23"/>
        </w:rPr>
        <w:t>plotGraph</w:t>
      </w:r>
      <w:r w:rsidRPr="008C7528">
        <w:rPr>
          <w:rFonts w:ascii="Menlo" w:hAnsi="Menlo" w:cs="Menlo"/>
          <w:color w:val="89DDFF"/>
          <w:sz w:val="23"/>
          <w:szCs w:val="23"/>
        </w:rPr>
        <w:t>(</w:t>
      </w:r>
      <w:r w:rsidRPr="008C7528">
        <w:rPr>
          <w:rFonts w:ascii="Menlo" w:hAnsi="Menlo" w:cs="Menlo"/>
          <w:color w:val="FF5370"/>
          <w:sz w:val="23"/>
          <w:szCs w:val="23"/>
        </w:rPr>
        <w:t>x</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y</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title</w:t>
      </w:r>
      <w:r w:rsidRPr="008C7528">
        <w:rPr>
          <w:rFonts w:ascii="Menlo" w:hAnsi="Menlo" w:cs="Menlo"/>
          <w:color w:val="89DDFF"/>
          <w:sz w:val="23"/>
          <w:szCs w:val="23"/>
        </w:rPr>
        <w:t>):</w:t>
      </w:r>
    </w:p>
    <w:p w14:paraId="199F313E"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plt</w:t>
      </w:r>
      <w:r w:rsidRPr="008C7528">
        <w:rPr>
          <w:rFonts w:ascii="Menlo" w:hAnsi="Menlo" w:cs="Menlo"/>
          <w:color w:val="89DDFF"/>
          <w:sz w:val="23"/>
          <w:szCs w:val="23"/>
        </w:rPr>
        <w:t>.</w:t>
      </w:r>
      <w:r w:rsidRPr="008C7528">
        <w:rPr>
          <w:rFonts w:ascii="Menlo" w:hAnsi="Menlo" w:cs="Menlo"/>
          <w:color w:val="8F93A2"/>
          <w:sz w:val="23"/>
          <w:szCs w:val="23"/>
        </w:rPr>
        <w:t>plot</w:t>
      </w:r>
      <w:r w:rsidRPr="008C7528">
        <w:rPr>
          <w:rFonts w:ascii="Menlo" w:hAnsi="Menlo" w:cs="Menlo"/>
          <w:color w:val="89DDFF"/>
          <w:sz w:val="23"/>
          <w:szCs w:val="23"/>
        </w:rPr>
        <w:t>(</w:t>
      </w:r>
      <w:r w:rsidRPr="008C7528">
        <w:rPr>
          <w:rFonts w:ascii="Menlo" w:hAnsi="Menlo" w:cs="Menlo"/>
          <w:color w:val="8F93A2"/>
          <w:sz w:val="23"/>
          <w:szCs w:val="23"/>
        </w:rPr>
        <w:t>x</w:t>
      </w:r>
      <w:r w:rsidRPr="008C7528">
        <w:rPr>
          <w:rFonts w:ascii="Menlo" w:hAnsi="Menlo" w:cs="Menlo"/>
          <w:color w:val="89DDFF"/>
          <w:sz w:val="23"/>
          <w:szCs w:val="23"/>
        </w:rPr>
        <w:t>,</w:t>
      </w:r>
      <w:r w:rsidRPr="008C7528">
        <w:rPr>
          <w:rFonts w:ascii="Menlo" w:hAnsi="Menlo" w:cs="Menlo"/>
          <w:color w:val="8F93A2"/>
          <w:sz w:val="23"/>
          <w:szCs w:val="23"/>
        </w:rPr>
        <w:t xml:space="preserve"> y</w:t>
      </w:r>
      <w:r w:rsidRPr="008C7528">
        <w:rPr>
          <w:rFonts w:ascii="Menlo" w:hAnsi="Menlo" w:cs="Menlo"/>
          <w:color w:val="89DDFF"/>
          <w:sz w:val="23"/>
          <w:szCs w:val="23"/>
        </w:rPr>
        <w:t>)</w:t>
      </w:r>
    </w:p>
    <w:p w14:paraId="0B30DD83"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plt</w:t>
      </w:r>
      <w:r w:rsidRPr="008C7528">
        <w:rPr>
          <w:rFonts w:ascii="Menlo" w:hAnsi="Menlo" w:cs="Menlo"/>
          <w:color w:val="89DDFF"/>
          <w:sz w:val="23"/>
          <w:szCs w:val="23"/>
        </w:rPr>
        <w:t>.</w:t>
      </w:r>
      <w:r w:rsidRPr="008C7528">
        <w:rPr>
          <w:rFonts w:ascii="Menlo" w:hAnsi="Menlo" w:cs="Menlo"/>
          <w:color w:val="8F93A2"/>
          <w:sz w:val="23"/>
          <w:szCs w:val="23"/>
        </w:rPr>
        <w:t>xlabel</w:t>
      </w:r>
      <w:r w:rsidRPr="008C7528">
        <w:rPr>
          <w:rFonts w:ascii="Menlo" w:hAnsi="Menlo" w:cs="Menlo"/>
          <w:color w:val="89DDFF"/>
          <w:sz w:val="23"/>
          <w:szCs w:val="23"/>
        </w:rPr>
        <w:t>("</w:t>
      </w:r>
      <w:r w:rsidRPr="008C7528">
        <w:rPr>
          <w:rFonts w:ascii="Menlo" w:hAnsi="Menlo" w:cs="Menlo"/>
          <w:color w:val="C3E88D"/>
          <w:sz w:val="23"/>
          <w:szCs w:val="23"/>
        </w:rPr>
        <w:t>x</w:t>
      </w:r>
      <w:r w:rsidRPr="008C7528">
        <w:rPr>
          <w:rFonts w:ascii="Menlo" w:hAnsi="Menlo" w:cs="Menlo"/>
          <w:color w:val="89DDFF"/>
          <w:sz w:val="23"/>
          <w:szCs w:val="23"/>
        </w:rPr>
        <w:t>")</w:t>
      </w:r>
    </w:p>
    <w:p w14:paraId="6CAE90BA"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plt</w:t>
      </w:r>
      <w:r w:rsidRPr="008C7528">
        <w:rPr>
          <w:rFonts w:ascii="Menlo" w:hAnsi="Menlo" w:cs="Menlo"/>
          <w:color w:val="89DDFF"/>
          <w:sz w:val="23"/>
          <w:szCs w:val="23"/>
        </w:rPr>
        <w:t>.</w:t>
      </w:r>
      <w:r w:rsidRPr="008C7528">
        <w:rPr>
          <w:rFonts w:ascii="Menlo" w:hAnsi="Menlo" w:cs="Menlo"/>
          <w:color w:val="8F93A2"/>
          <w:sz w:val="23"/>
          <w:szCs w:val="23"/>
        </w:rPr>
        <w:t>ylabel</w:t>
      </w:r>
      <w:r w:rsidRPr="008C7528">
        <w:rPr>
          <w:rFonts w:ascii="Menlo" w:hAnsi="Menlo" w:cs="Menlo"/>
          <w:color w:val="89DDFF"/>
          <w:sz w:val="23"/>
          <w:szCs w:val="23"/>
        </w:rPr>
        <w:t>("</w:t>
      </w:r>
      <w:r w:rsidRPr="008C7528">
        <w:rPr>
          <w:rFonts w:ascii="Menlo" w:hAnsi="Menlo" w:cs="Menlo"/>
          <w:color w:val="C3E88D"/>
          <w:sz w:val="23"/>
          <w:szCs w:val="23"/>
        </w:rPr>
        <w:t>y</w:t>
      </w:r>
      <w:r w:rsidRPr="008C7528">
        <w:rPr>
          <w:rFonts w:ascii="Menlo" w:hAnsi="Menlo" w:cs="Menlo"/>
          <w:color w:val="89DDFF"/>
          <w:sz w:val="23"/>
          <w:szCs w:val="23"/>
        </w:rPr>
        <w:t>")</w:t>
      </w:r>
    </w:p>
    <w:p w14:paraId="7FF31ADD"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plt</w:t>
      </w:r>
      <w:r w:rsidRPr="008C7528">
        <w:rPr>
          <w:rFonts w:ascii="Menlo" w:hAnsi="Menlo" w:cs="Menlo"/>
          <w:color w:val="89DDFF"/>
          <w:sz w:val="23"/>
          <w:szCs w:val="23"/>
        </w:rPr>
        <w:t>.</w:t>
      </w:r>
      <w:r w:rsidRPr="008C7528">
        <w:rPr>
          <w:rFonts w:ascii="Menlo" w:hAnsi="Menlo" w:cs="Menlo"/>
          <w:color w:val="8F93A2"/>
          <w:sz w:val="23"/>
          <w:szCs w:val="23"/>
        </w:rPr>
        <w:t>title</w:t>
      </w:r>
      <w:r w:rsidRPr="008C7528">
        <w:rPr>
          <w:rFonts w:ascii="Menlo" w:hAnsi="Menlo" w:cs="Menlo"/>
          <w:color w:val="89DDFF"/>
          <w:sz w:val="23"/>
          <w:szCs w:val="23"/>
        </w:rPr>
        <w:t>(</w:t>
      </w:r>
      <w:r w:rsidRPr="008C7528">
        <w:rPr>
          <w:rFonts w:ascii="Menlo" w:hAnsi="Menlo" w:cs="Menlo"/>
          <w:color w:val="C792EA"/>
          <w:sz w:val="23"/>
          <w:szCs w:val="23"/>
        </w:rPr>
        <w:t>f</w:t>
      </w:r>
      <w:r w:rsidRPr="008C7528">
        <w:rPr>
          <w:rFonts w:ascii="Menlo" w:hAnsi="Menlo" w:cs="Menlo"/>
          <w:color w:val="C3E88D"/>
          <w:sz w:val="23"/>
          <w:szCs w:val="23"/>
        </w:rPr>
        <w:t xml:space="preserve">'Membership Function: </w:t>
      </w:r>
      <w:r w:rsidRPr="008C7528">
        <w:rPr>
          <w:rFonts w:ascii="Menlo" w:hAnsi="Menlo" w:cs="Menlo"/>
          <w:color w:val="F78C6C"/>
          <w:sz w:val="23"/>
          <w:szCs w:val="23"/>
        </w:rPr>
        <w:t>{</w:t>
      </w:r>
      <w:r w:rsidRPr="008C7528">
        <w:rPr>
          <w:rFonts w:ascii="Menlo" w:hAnsi="Menlo" w:cs="Menlo"/>
          <w:color w:val="8F93A2"/>
          <w:sz w:val="23"/>
          <w:szCs w:val="23"/>
        </w:rPr>
        <w:t>title</w:t>
      </w:r>
      <w:r w:rsidRPr="008C7528">
        <w:rPr>
          <w:rFonts w:ascii="Menlo" w:hAnsi="Menlo" w:cs="Menlo"/>
          <w:color w:val="F78C6C"/>
          <w:sz w:val="23"/>
          <w:szCs w:val="23"/>
        </w:rPr>
        <w:t>}</w:t>
      </w:r>
      <w:r w:rsidRPr="008C7528">
        <w:rPr>
          <w:rFonts w:ascii="Menlo" w:hAnsi="Menlo" w:cs="Menlo"/>
          <w:color w:val="C3E88D"/>
          <w:sz w:val="23"/>
          <w:szCs w:val="23"/>
        </w:rPr>
        <w:t>'</w:t>
      </w:r>
      <w:r w:rsidRPr="008C7528">
        <w:rPr>
          <w:rFonts w:ascii="Menlo" w:hAnsi="Menlo" w:cs="Menlo"/>
          <w:color w:val="89DDFF"/>
          <w:sz w:val="23"/>
          <w:szCs w:val="23"/>
        </w:rPr>
        <w:t>)</w:t>
      </w:r>
    </w:p>
    <w:p w14:paraId="2C5A94AF"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plt</w:t>
      </w:r>
      <w:r w:rsidRPr="008C7528">
        <w:rPr>
          <w:rFonts w:ascii="Menlo" w:hAnsi="Menlo" w:cs="Menlo"/>
          <w:color w:val="89DDFF"/>
          <w:sz w:val="23"/>
          <w:szCs w:val="23"/>
        </w:rPr>
        <w:t>.</w:t>
      </w:r>
      <w:r w:rsidRPr="008C7528">
        <w:rPr>
          <w:rFonts w:ascii="Menlo" w:hAnsi="Menlo" w:cs="Menlo"/>
          <w:color w:val="8F93A2"/>
          <w:sz w:val="23"/>
          <w:szCs w:val="23"/>
        </w:rPr>
        <w:t>show</w:t>
      </w:r>
      <w:r w:rsidRPr="008C7528">
        <w:rPr>
          <w:rFonts w:ascii="Menlo" w:hAnsi="Menlo" w:cs="Menlo"/>
          <w:color w:val="89DDFF"/>
          <w:sz w:val="23"/>
          <w:szCs w:val="23"/>
        </w:rPr>
        <w:t>()</w:t>
      </w:r>
    </w:p>
    <w:p w14:paraId="2A06D5EB" w14:textId="77777777" w:rsidR="008C7528" w:rsidRPr="008C7528" w:rsidRDefault="008C7528" w:rsidP="008C7528">
      <w:pPr>
        <w:shd w:val="clear" w:color="auto" w:fill="0F111A"/>
        <w:spacing w:line="345" w:lineRule="atLeast"/>
        <w:rPr>
          <w:rFonts w:ascii="Menlo" w:hAnsi="Menlo" w:cs="Menlo"/>
          <w:color w:val="8F93A2"/>
          <w:sz w:val="23"/>
          <w:szCs w:val="23"/>
        </w:rPr>
      </w:pPr>
    </w:p>
    <w:p w14:paraId="634951C4"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C792EA"/>
          <w:sz w:val="23"/>
          <w:szCs w:val="23"/>
        </w:rPr>
        <w:t>def</w:t>
      </w:r>
      <w:r w:rsidRPr="008C7528">
        <w:rPr>
          <w:rFonts w:ascii="Menlo" w:hAnsi="Menlo" w:cs="Menlo"/>
          <w:color w:val="8F93A2"/>
          <w:sz w:val="23"/>
          <w:szCs w:val="23"/>
        </w:rPr>
        <w:t xml:space="preserve"> </w:t>
      </w:r>
      <w:r w:rsidRPr="008C7528">
        <w:rPr>
          <w:rFonts w:ascii="Menlo" w:hAnsi="Menlo" w:cs="Menlo"/>
          <w:color w:val="82AAFF"/>
          <w:sz w:val="23"/>
          <w:szCs w:val="23"/>
        </w:rPr>
        <w:t>triangular</w:t>
      </w:r>
      <w:r w:rsidRPr="008C7528">
        <w:rPr>
          <w:rFonts w:ascii="Menlo" w:hAnsi="Menlo" w:cs="Menlo"/>
          <w:color w:val="89DDFF"/>
          <w:sz w:val="23"/>
          <w:szCs w:val="23"/>
        </w:rPr>
        <w:t>(</w:t>
      </w:r>
      <w:r w:rsidRPr="008C7528">
        <w:rPr>
          <w:rFonts w:ascii="Menlo" w:hAnsi="Menlo" w:cs="Menlo"/>
          <w:color w:val="FF5370"/>
          <w:sz w:val="23"/>
          <w:szCs w:val="23"/>
        </w:rPr>
        <w:t>a</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b</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c</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X</w:t>
      </w:r>
      <w:r w:rsidRPr="008C7528">
        <w:rPr>
          <w:rFonts w:ascii="Menlo" w:hAnsi="Menlo" w:cs="Menlo"/>
          <w:color w:val="89DDFF"/>
          <w:sz w:val="23"/>
          <w:szCs w:val="23"/>
        </w:rPr>
        <w:t>):</w:t>
      </w:r>
    </w:p>
    <w:p w14:paraId="0ED2AB4A"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p>
    <w:p w14:paraId="4301FC9E"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for</w:t>
      </w:r>
      <w:r w:rsidRPr="008C7528">
        <w:rPr>
          <w:rFonts w:ascii="Menlo" w:hAnsi="Menlo" w:cs="Menlo"/>
          <w:color w:val="8F93A2"/>
          <w:sz w:val="23"/>
          <w:szCs w:val="23"/>
        </w:rPr>
        <w:t xml:space="preserve"> x </w:t>
      </w:r>
      <w:r w:rsidRPr="008C7528">
        <w:rPr>
          <w:rFonts w:ascii="Menlo" w:hAnsi="Menlo" w:cs="Menlo"/>
          <w:i/>
          <w:iCs/>
          <w:color w:val="89DDFF"/>
          <w:sz w:val="23"/>
          <w:szCs w:val="23"/>
        </w:rPr>
        <w:t>in</w:t>
      </w:r>
      <w:r w:rsidRPr="008C7528">
        <w:rPr>
          <w:rFonts w:ascii="Menlo" w:hAnsi="Menlo" w:cs="Menlo"/>
          <w:color w:val="8F93A2"/>
          <w:sz w:val="23"/>
          <w:szCs w:val="23"/>
        </w:rPr>
        <w:t xml:space="preserve"> X</w:t>
      </w:r>
      <w:r w:rsidRPr="008C7528">
        <w:rPr>
          <w:rFonts w:ascii="Menlo" w:hAnsi="Menlo" w:cs="Menlo"/>
          <w:color w:val="89DDFF"/>
          <w:sz w:val="23"/>
          <w:szCs w:val="23"/>
        </w:rPr>
        <w:t>:</w:t>
      </w:r>
    </w:p>
    <w:p w14:paraId="3E44FEDB"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if</w:t>
      </w:r>
      <w:r w:rsidRPr="008C7528">
        <w:rPr>
          <w:rFonts w:ascii="Menlo" w:hAnsi="Menlo" w:cs="Menlo"/>
          <w:color w:val="8F93A2"/>
          <w:sz w:val="23"/>
          <w:szCs w:val="23"/>
        </w:rPr>
        <w:t xml:space="preserve"> x </w:t>
      </w:r>
      <w:r w:rsidRPr="008C7528">
        <w:rPr>
          <w:rFonts w:ascii="Menlo" w:hAnsi="Menlo" w:cs="Menlo"/>
          <w:color w:val="C792EA"/>
          <w:sz w:val="23"/>
          <w:szCs w:val="23"/>
        </w:rPr>
        <w:t>&lt;</w:t>
      </w:r>
      <w:r w:rsidRPr="008C7528">
        <w:rPr>
          <w:rFonts w:ascii="Menlo" w:hAnsi="Menlo" w:cs="Menlo"/>
          <w:color w:val="8F93A2"/>
          <w:sz w:val="23"/>
          <w:szCs w:val="23"/>
        </w:rPr>
        <w:t xml:space="preserve"> a</w:t>
      </w:r>
      <w:r w:rsidRPr="008C7528">
        <w:rPr>
          <w:rFonts w:ascii="Menlo" w:hAnsi="Menlo" w:cs="Menlo"/>
          <w:color w:val="89DDFF"/>
          <w:sz w:val="23"/>
          <w:szCs w:val="23"/>
        </w:rPr>
        <w:t>:</w:t>
      </w:r>
    </w:p>
    <w:p w14:paraId="77F20001"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F78C6C"/>
          <w:sz w:val="23"/>
          <w:szCs w:val="23"/>
        </w:rPr>
        <w:t>0</w:t>
      </w:r>
      <w:r w:rsidRPr="008C7528">
        <w:rPr>
          <w:rFonts w:ascii="Menlo" w:hAnsi="Menlo" w:cs="Menlo"/>
          <w:color w:val="89DDFF"/>
          <w:sz w:val="23"/>
          <w:szCs w:val="23"/>
        </w:rPr>
        <w:t>)</w:t>
      </w:r>
    </w:p>
    <w:p w14:paraId="19F72E83"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elif</w:t>
      </w:r>
      <w:r w:rsidRPr="008C7528">
        <w:rPr>
          <w:rFonts w:ascii="Menlo" w:hAnsi="Menlo" w:cs="Menlo"/>
          <w:color w:val="8F93A2"/>
          <w:sz w:val="23"/>
          <w:szCs w:val="23"/>
        </w:rPr>
        <w:t xml:space="preserve"> x </w:t>
      </w:r>
      <w:r w:rsidRPr="008C7528">
        <w:rPr>
          <w:rFonts w:ascii="Menlo" w:hAnsi="Menlo" w:cs="Menlo"/>
          <w:color w:val="C792EA"/>
          <w:sz w:val="23"/>
          <w:szCs w:val="23"/>
        </w:rPr>
        <w:t>&gt;=</w:t>
      </w:r>
      <w:r w:rsidRPr="008C7528">
        <w:rPr>
          <w:rFonts w:ascii="Menlo" w:hAnsi="Menlo" w:cs="Menlo"/>
          <w:color w:val="8F93A2"/>
          <w:sz w:val="23"/>
          <w:szCs w:val="23"/>
        </w:rPr>
        <w:t xml:space="preserve"> c</w:t>
      </w:r>
      <w:r w:rsidRPr="008C7528">
        <w:rPr>
          <w:rFonts w:ascii="Menlo" w:hAnsi="Menlo" w:cs="Menlo"/>
          <w:color w:val="89DDFF"/>
          <w:sz w:val="23"/>
          <w:szCs w:val="23"/>
        </w:rPr>
        <w:t>:</w:t>
      </w:r>
    </w:p>
    <w:p w14:paraId="3AC00CB7"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F78C6C"/>
          <w:sz w:val="23"/>
          <w:szCs w:val="23"/>
        </w:rPr>
        <w:t>0</w:t>
      </w:r>
      <w:r w:rsidRPr="008C7528">
        <w:rPr>
          <w:rFonts w:ascii="Menlo" w:hAnsi="Menlo" w:cs="Menlo"/>
          <w:color w:val="89DDFF"/>
          <w:sz w:val="23"/>
          <w:szCs w:val="23"/>
        </w:rPr>
        <w:t>)</w:t>
      </w:r>
    </w:p>
    <w:p w14:paraId="74B49A00"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elif</w:t>
      </w:r>
      <w:r w:rsidRPr="008C7528">
        <w:rPr>
          <w:rFonts w:ascii="Menlo" w:hAnsi="Menlo" w:cs="Menlo"/>
          <w:color w:val="8F93A2"/>
          <w:sz w:val="23"/>
          <w:szCs w:val="23"/>
        </w:rPr>
        <w:t xml:space="preserve"> a </w:t>
      </w:r>
      <w:r w:rsidRPr="008C7528">
        <w:rPr>
          <w:rFonts w:ascii="Menlo" w:hAnsi="Menlo" w:cs="Menlo"/>
          <w:color w:val="C792EA"/>
          <w:sz w:val="23"/>
          <w:szCs w:val="23"/>
        </w:rPr>
        <w:t>&lt;=</w:t>
      </w:r>
      <w:r w:rsidRPr="008C7528">
        <w:rPr>
          <w:rFonts w:ascii="Menlo" w:hAnsi="Menlo" w:cs="Menlo"/>
          <w:color w:val="8F93A2"/>
          <w:sz w:val="23"/>
          <w:szCs w:val="23"/>
        </w:rPr>
        <w:t xml:space="preserve"> x </w:t>
      </w:r>
      <w:r w:rsidRPr="008C7528">
        <w:rPr>
          <w:rFonts w:ascii="Menlo" w:hAnsi="Menlo" w:cs="Menlo"/>
          <w:color w:val="C792EA"/>
          <w:sz w:val="23"/>
          <w:szCs w:val="23"/>
        </w:rPr>
        <w:t>&lt;</w:t>
      </w:r>
      <w:r w:rsidRPr="008C7528">
        <w:rPr>
          <w:rFonts w:ascii="Menlo" w:hAnsi="Menlo" w:cs="Menlo"/>
          <w:color w:val="8F93A2"/>
          <w:sz w:val="23"/>
          <w:szCs w:val="23"/>
        </w:rPr>
        <w:t xml:space="preserve"> b</w:t>
      </w:r>
      <w:r w:rsidRPr="008C7528">
        <w:rPr>
          <w:rFonts w:ascii="Menlo" w:hAnsi="Menlo" w:cs="Menlo"/>
          <w:color w:val="89DDFF"/>
          <w:sz w:val="23"/>
          <w:szCs w:val="23"/>
        </w:rPr>
        <w:t>:</w:t>
      </w:r>
    </w:p>
    <w:p w14:paraId="4F84E3D1"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8F93A2"/>
          <w:sz w:val="23"/>
          <w:szCs w:val="23"/>
        </w:rPr>
        <w:t xml:space="preserve">x </w:t>
      </w:r>
      <w:r w:rsidRPr="008C7528">
        <w:rPr>
          <w:rFonts w:ascii="Menlo" w:hAnsi="Menlo" w:cs="Menlo"/>
          <w:color w:val="C792EA"/>
          <w:sz w:val="23"/>
          <w:szCs w:val="23"/>
        </w:rPr>
        <w:t>-</w:t>
      </w:r>
      <w:r w:rsidRPr="008C7528">
        <w:rPr>
          <w:rFonts w:ascii="Menlo" w:hAnsi="Menlo" w:cs="Menlo"/>
          <w:color w:val="8F93A2"/>
          <w:sz w:val="23"/>
          <w:szCs w:val="23"/>
        </w:rPr>
        <w:t xml:space="preserve"> a</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8F93A2"/>
          <w:sz w:val="23"/>
          <w:szCs w:val="23"/>
        </w:rPr>
        <w:t xml:space="preserve">b </w:t>
      </w:r>
      <w:r w:rsidRPr="008C7528">
        <w:rPr>
          <w:rFonts w:ascii="Menlo" w:hAnsi="Menlo" w:cs="Menlo"/>
          <w:color w:val="C792EA"/>
          <w:sz w:val="23"/>
          <w:szCs w:val="23"/>
        </w:rPr>
        <w:t>-</w:t>
      </w:r>
      <w:r w:rsidRPr="008C7528">
        <w:rPr>
          <w:rFonts w:ascii="Menlo" w:hAnsi="Menlo" w:cs="Menlo"/>
          <w:color w:val="8F93A2"/>
          <w:sz w:val="23"/>
          <w:szCs w:val="23"/>
        </w:rPr>
        <w:t xml:space="preserve"> a</w:t>
      </w:r>
      <w:r w:rsidRPr="008C7528">
        <w:rPr>
          <w:rFonts w:ascii="Menlo" w:hAnsi="Menlo" w:cs="Menlo"/>
          <w:color w:val="89DDFF"/>
          <w:sz w:val="23"/>
          <w:szCs w:val="23"/>
        </w:rPr>
        <w:t>))</w:t>
      </w:r>
    </w:p>
    <w:p w14:paraId="38249F78"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elif</w:t>
      </w:r>
      <w:r w:rsidRPr="008C7528">
        <w:rPr>
          <w:rFonts w:ascii="Menlo" w:hAnsi="Menlo" w:cs="Menlo"/>
          <w:color w:val="8F93A2"/>
          <w:sz w:val="23"/>
          <w:szCs w:val="23"/>
        </w:rPr>
        <w:t xml:space="preserve"> b </w:t>
      </w:r>
      <w:r w:rsidRPr="008C7528">
        <w:rPr>
          <w:rFonts w:ascii="Menlo" w:hAnsi="Menlo" w:cs="Menlo"/>
          <w:color w:val="C792EA"/>
          <w:sz w:val="23"/>
          <w:szCs w:val="23"/>
        </w:rPr>
        <w:t>&lt;=</w:t>
      </w:r>
      <w:r w:rsidRPr="008C7528">
        <w:rPr>
          <w:rFonts w:ascii="Menlo" w:hAnsi="Menlo" w:cs="Menlo"/>
          <w:color w:val="8F93A2"/>
          <w:sz w:val="23"/>
          <w:szCs w:val="23"/>
        </w:rPr>
        <w:t xml:space="preserve"> x </w:t>
      </w:r>
      <w:r w:rsidRPr="008C7528">
        <w:rPr>
          <w:rFonts w:ascii="Menlo" w:hAnsi="Menlo" w:cs="Menlo"/>
          <w:color w:val="C792EA"/>
          <w:sz w:val="23"/>
          <w:szCs w:val="23"/>
        </w:rPr>
        <w:t>&lt;</w:t>
      </w:r>
      <w:r w:rsidRPr="008C7528">
        <w:rPr>
          <w:rFonts w:ascii="Menlo" w:hAnsi="Menlo" w:cs="Menlo"/>
          <w:color w:val="8F93A2"/>
          <w:sz w:val="23"/>
          <w:szCs w:val="23"/>
        </w:rPr>
        <w:t xml:space="preserve"> c</w:t>
      </w:r>
      <w:r w:rsidRPr="008C7528">
        <w:rPr>
          <w:rFonts w:ascii="Menlo" w:hAnsi="Menlo" w:cs="Menlo"/>
          <w:color w:val="89DDFF"/>
          <w:sz w:val="23"/>
          <w:szCs w:val="23"/>
        </w:rPr>
        <w:t>:</w:t>
      </w:r>
    </w:p>
    <w:p w14:paraId="70069090"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8F93A2"/>
          <w:sz w:val="23"/>
          <w:szCs w:val="23"/>
        </w:rPr>
        <w:t xml:space="preserve">c </w:t>
      </w:r>
      <w:r w:rsidRPr="008C7528">
        <w:rPr>
          <w:rFonts w:ascii="Menlo" w:hAnsi="Menlo" w:cs="Menlo"/>
          <w:color w:val="C792EA"/>
          <w:sz w:val="23"/>
          <w:szCs w:val="23"/>
        </w:rPr>
        <w:t>-</w:t>
      </w:r>
      <w:r w:rsidRPr="008C7528">
        <w:rPr>
          <w:rFonts w:ascii="Menlo" w:hAnsi="Menlo" w:cs="Menlo"/>
          <w:color w:val="8F93A2"/>
          <w:sz w:val="23"/>
          <w:szCs w:val="23"/>
        </w:rPr>
        <w:t xml:space="preserve"> x</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8F93A2"/>
          <w:sz w:val="23"/>
          <w:szCs w:val="23"/>
        </w:rPr>
        <w:t xml:space="preserve">c </w:t>
      </w:r>
      <w:r w:rsidRPr="008C7528">
        <w:rPr>
          <w:rFonts w:ascii="Menlo" w:hAnsi="Menlo" w:cs="Menlo"/>
          <w:color w:val="C792EA"/>
          <w:sz w:val="23"/>
          <w:szCs w:val="23"/>
        </w:rPr>
        <w:t>-</w:t>
      </w:r>
      <w:r w:rsidRPr="008C7528">
        <w:rPr>
          <w:rFonts w:ascii="Menlo" w:hAnsi="Menlo" w:cs="Menlo"/>
          <w:color w:val="8F93A2"/>
          <w:sz w:val="23"/>
          <w:szCs w:val="23"/>
        </w:rPr>
        <w:t xml:space="preserve"> b</w:t>
      </w:r>
      <w:r w:rsidRPr="008C7528">
        <w:rPr>
          <w:rFonts w:ascii="Menlo" w:hAnsi="Menlo" w:cs="Menlo"/>
          <w:color w:val="89DDFF"/>
          <w:sz w:val="23"/>
          <w:szCs w:val="23"/>
        </w:rPr>
        <w:t>))</w:t>
      </w:r>
    </w:p>
    <w:p w14:paraId="46E4D993"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return</w:t>
      </w:r>
      <w:r w:rsidRPr="008C7528">
        <w:rPr>
          <w:rFonts w:ascii="Menlo" w:hAnsi="Menlo" w:cs="Menlo"/>
          <w:color w:val="8F93A2"/>
          <w:sz w:val="23"/>
          <w:szCs w:val="23"/>
        </w:rPr>
        <w:t xml:space="preserve"> Y</w:t>
      </w:r>
    </w:p>
    <w:p w14:paraId="547BC095" w14:textId="77777777" w:rsidR="008C7528" w:rsidRPr="008C7528" w:rsidRDefault="008C7528" w:rsidP="008C7528">
      <w:pPr>
        <w:shd w:val="clear" w:color="auto" w:fill="0F111A"/>
        <w:spacing w:line="345" w:lineRule="atLeast"/>
        <w:rPr>
          <w:rFonts w:ascii="Menlo" w:hAnsi="Menlo" w:cs="Menlo"/>
          <w:color w:val="8F93A2"/>
          <w:sz w:val="23"/>
          <w:szCs w:val="23"/>
        </w:rPr>
      </w:pPr>
    </w:p>
    <w:p w14:paraId="2A97E85A"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C792EA"/>
          <w:sz w:val="23"/>
          <w:szCs w:val="23"/>
        </w:rPr>
        <w:t>def</w:t>
      </w:r>
      <w:r w:rsidRPr="008C7528">
        <w:rPr>
          <w:rFonts w:ascii="Menlo" w:hAnsi="Menlo" w:cs="Menlo"/>
          <w:color w:val="8F93A2"/>
          <w:sz w:val="23"/>
          <w:szCs w:val="23"/>
        </w:rPr>
        <w:t xml:space="preserve"> </w:t>
      </w:r>
      <w:r w:rsidRPr="008C7528">
        <w:rPr>
          <w:rFonts w:ascii="Menlo" w:hAnsi="Menlo" w:cs="Menlo"/>
          <w:color w:val="82AAFF"/>
          <w:sz w:val="23"/>
          <w:szCs w:val="23"/>
        </w:rPr>
        <w:t>ramp</w:t>
      </w:r>
      <w:r w:rsidRPr="008C7528">
        <w:rPr>
          <w:rFonts w:ascii="Menlo" w:hAnsi="Menlo" w:cs="Menlo"/>
          <w:color w:val="89DDFF"/>
          <w:sz w:val="23"/>
          <w:szCs w:val="23"/>
        </w:rPr>
        <w:t>(</w:t>
      </w:r>
      <w:r w:rsidRPr="008C7528">
        <w:rPr>
          <w:rFonts w:ascii="Menlo" w:hAnsi="Menlo" w:cs="Menlo"/>
          <w:color w:val="FF5370"/>
          <w:sz w:val="23"/>
          <w:szCs w:val="23"/>
        </w:rPr>
        <w:t>a</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b</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X</w:t>
      </w:r>
      <w:r w:rsidRPr="008C7528">
        <w:rPr>
          <w:rFonts w:ascii="Menlo" w:hAnsi="Menlo" w:cs="Menlo"/>
          <w:color w:val="89DDFF"/>
          <w:sz w:val="23"/>
          <w:szCs w:val="23"/>
        </w:rPr>
        <w:t>):</w:t>
      </w:r>
    </w:p>
    <w:p w14:paraId="20B97E78"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p>
    <w:p w14:paraId="073576CC"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lastRenderedPageBreak/>
        <w:t xml:space="preserve">    </w:t>
      </w:r>
      <w:r w:rsidRPr="008C7528">
        <w:rPr>
          <w:rFonts w:ascii="Menlo" w:hAnsi="Menlo" w:cs="Menlo"/>
          <w:i/>
          <w:iCs/>
          <w:color w:val="89DDFF"/>
          <w:sz w:val="23"/>
          <w:szCs w:val="23"/>
        </w:rPr>
        <w:t>for</w:t>
      </w:r>
      <w:r w:rsidRPr="008C7528">
        <w:rPr>
          <w:rFonts w:ascii="Menlo" w:hAnsi="Menlo" w:cs="Menlo"/>
          <w:color w:val="8F93A2"/>
          <w:sz w:val="23"/>
          <w:szCs w:val="23"/>
        </w:rPr>
        <w:t xml:space="preserve"> x </w:t>
      </w:r>
      <w:r w:rsidRPr="008C7528">
        <w:rPr>
          <w:rFonts w:ascii="Menlo" w:hAnsi="Menlo" w:cs="Menlo"/>
          <w:i/>
          <w:iCs/>
          <w:color w:val="89DDFF"/>
          <w:sz w:val="23"/>
          <w:szCs w:val="23"/>
        </w:rPr>
        <w:t>in</w:t>
      </w:r>
      <w:r w:rsidRPr="008C7528">
        <w:rPr>
          <w:rFonts w:ascii="Menlo" w:hAnsi="Menlo" w:cs="Menlo"/>
          <w:color w:val="8F93A2"/>
          <w:sz w:val="23"/>
          <w:szCs w:val="23"/>
        </w:rPr>
        <w:t xml:space="preserve"> X</w:t>
      </w:r>
      <w:r w:rsidRPr="008C7528">
        <w:rPr>
          <w:rFonts w:ascii="Menlo" w:hAnsi="Menlo" w:cs="Menlo"/>
          <w:color w:val="89DDFF"/>
          <w:sz w:val="23"/>
          <w:szCs w:val="23"/>
        </w:rPr>
        <w:t>:</w:t>
      </w:r>
    </w:p>
    <w:p w14:paraId="291B223D"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if</w:t>
      </w:r>
      <w:r w:rsidRPr="008C7528">
        <w:rPr>
          <w:rFonts w:ascii="Menlo" w:hAnsi="Menlo" w:cs="Menlo"/>
          <w:color w:val="8F93A2"/>
          <w:sz w:val="23"/>
          <w:szCs w:val="23"/>
        </w:rPr>
        <w:t xml:space="preserve"> x </w:t>
      </w:r>
      <w:r w:rsidRPr="008C7528">
        <w:rPr>
          <w:rFonts w:ascii="Menlo" w:hAnsi="Menlo" w:cs="Menlo"/>
          <w:color w:val="C792EA"/>
          <w:sz w:val="23"/>
          <w:szCs w:val="23"/>
        </w:rPr>
        <w:t>&lt;=</w:t>
      </w:r>
      <w:r w:rsidRPr="008C7528">
        <w:rPr>
          <w:rFonts w:ascii="Menlo" w:hAnsi="Menlo" w:cs="Menlo"/>
          <w:color w:val="8F93A2"/>
          <w:sz w:val="23"/>
          <w:szCs w:val="23"/>
        </w:rPr>
        <w:t xml:space="preserve"> a</w:t>
      </w:r>
      <w:r w:rsidRPr="008C7528">
        <w:rPr>
          <w:rFonts w:ascii="Menlo" w:hAnsi="Menlo" w:cs="Menlo"/>
          <w:color w:val="89DDFF"/>
          <w:sz w:val="23"/>
          <w:szCs w:val="23"/>
        </w:rPr>
        <w:t>:</w:t>
      </w:r>
    </w:p>
    <w:p w14:paraId="10FD457F"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F78C6C"/>
          <w:sz w:val="23"/>
          <w:szCs w:val="23"/>
        </w:rPr>
        <w:t>0</w:t>
      </w:r>
      <w:r w:rsidRPr="008C7528">
        <w:rPr>
          <w:rFonts w:ascii="Menlo" w:hAnsi="Menlo" w:cs="Menlo"/>
          <w:color w:val="89DDFF"/>
          <w:sz w:val="23"/>
          <w:szCs w:val="23"/>
        </w:rPr>
        <w:t>)</w:t>
      </w:r>
    </w:p>
    <w:p w14:paraId="5F5FC99D"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elif</w:t>
      </w:r>
      <w:r w:rsidRPr="008C7528">
        <w:rPr>
          <w:rFonts w:ascii="Menlo" w:hAnsi="Menlo" w:cs="Menlo"/>
          <w:color w:val="8F93A2"/>
          <w:sz w:val="23"/>
          <w:szCs w:val="23"/>
        </w:rPr>
        <w:t xml:space="preserve"> a </w:t>
      </w:r>
      <w:r w:rsidRPr="008C7528">
        <w:rPr>
          <w:rFonts w:ascii="Menlo" w:hAnsi="Menlo" w:cs="Menlo"/>
          <w:color w:val="C792EA"/>
          <w:sz w:val="23"/>
          <w:szCs w:val="23"/>
        </w:rPr>
        <w:t>&lt;</w:t>
      </w:r>
      <w:r w:rsidRPr="008C7528">
        <w:rPr>
          <w:rFonts w:ascii="Menlo" w:hAnsi="Menlo" w:cs="Menlo"/>
          <w:color w:val="8F93A2"/>
          <w:sz w:val="23"/>
          <w:szCs w:val="23"/>
        </w:rPr>
        <w:t xml:space="preserve"> x </w:t>
      </w:r>
      <w:r w:rsidRPr="008C7528">
        <w:rPr>
          <w:rFonts w:ascii="Menlo" w:hAnsi="Menlo" w:cs="Menlo"/>
          <w:color w:val="C792EA"/>
          <w:sz w:val="23"/>
          <w:szCs w:val="23"/>
        </w:rPr>
        <w:t>&lt;=</w:t>
      </w:r>
      <w:r w:rsidRPr="008C7528">
        <w:rPr>
          <w:rFonts w:ascii="Menlo" w:hAnsi="Menlo" w:cs="Menlo"/>
          <w:color w:val="8F93A2"/>
          <w:sz w:val="23"/>
          <w:szCs w:val="23"/>
        </w:rPr>
        <w:t xml:space="preserve"> b</w:t>
      </w:r>
      <w:r w:rsidRPr="008C7528">
        <w:rPr>
          <w:rFonts w:ascii="Menlo" w:hAnsi="Menlo" w:cs="Menlo"/>
          <w:color w:val="89DDFF"/>
          <w:sz w:val="23"/>
          <w:szCs w:val="23"/>
        </w:rPr>
        <w:t>:</w:t>
      </w:r>
    </w:p>
    <w:p w14:paraId="78C679E0"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8F93A2"/>
          <w:sz w:val="23"/>
          <w:szCs w:val="23"/>
        </w:rPr>
        <w:t xml:space="preserve">x </w:t>
      </w:r>
      <w:r w:rsidRPr="008C7528">
        <w:rPr>
          <w:rFonts w:ascii="Menlo" w:hAnsi="Menlo" w:cs="Menlo"/>
          <w:color w:val="C792EA"/>
          <w:sz w:val="23"/>
          <w:szCs w:val="23"/>
        </w:rPr>
        <w:t>-</w:t>
      </w:r>
      <w:r w:rsidRPr="008C7528">
        <w:rPr>
          <w:rFonts w:ascii="Menlo" w:hAnsi="Menlo" w:cs="Menlo"/>
          <w:color w:val="8F93A2"/>
          <w:sz w:val="23"/>
          <w:szCs w:val="23"/>
        </w:rPr>
        <w:t xml:space="preserve"> a</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8F93A2"/>
          <w:sz w:val="23"/>
          <w:szCs w:val="23"/>
        </w:rPr>
        <w:t xml:space="preserve">b </w:t>
      </w:r>
      <w:r w:rsidRPr="008C7528">
        <w:rPr>
          <w:rFonts w:ascii="Menlo" w:hAnsi="Menlo" w:cs="Menlo"/>
          <w:color w:val="C792EA"/>
          <w:sz w:val="23"/>
          <w:szCs w:val="23"/>
        </w:rPr>
        <w:t>-</w:t>
      </w:r>
      <w:r w:rsidRPr="008C7528">
        <w:rPr>
          <w:rFonts w:ascii="Menlo" w:hAnsi="Menlo" w:cs="Menlo"/>
          <w:color w:val="8F93A2"/>
          <w:sz w:val="23"/>
          <w:szCs w:val="23"/>
        </w:rPr>
        <w:t xml:space="preserve"> a</w:t>
      </w:r>
      <w:r w:rsidRPr="008C7528">
        <w:rPr>
          <w:rFonts w:ascii="Menlo" w:hAnsi="Menlo" w:cs="Menlo"/>
          <w:color w:val="89DDFF"/>
          <w:sz w:val="23"/>
          <w:szCs w:val="23"/>
        </w:rPr>
        <w:t>))</w:t>
      </w:r>
    </w:p>
    <w:p w14:paraId="713E9184"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else</w:t>
      </w:r>
      <w:r w:rsidRPr="008C7528">
        <w:rPr>
          <w:rFonts w:ascii="Menlo" w:hAnsi="Menlo" w:cs="Menlo"/>
          <w:color w:val="89DDFF"/>
          <w:sz w:val="23"/>
          <w:szCs w:val="23"/>
        </w:rPr>
        <w:t>:</w:t>
      </w:r>
    </w:p>
    <w:p w14:paraId="08615AA2"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F78C6C"/>
          <w:sz w:val="23"/>
          <w:szCs w:val="23"/>
        </w:rPr>
        <w:t>1</w:t>
      </w:r>
      <w:r w:rsidRPr="008C7528">
        <w:rPr>
          <w:rFonts w:ascii="Menlo" w:hAnsi="Menlo" w:cs="Menlo"/>
          <w:color w:val="89DDFF"/>
          <w:sz w:val="23"/>
          <w:szCs w:val="23"/>
        </w:rPr>
        <w:t>)</w:t>
      </w:r>
    </w:p>
    <w:p w14:paraId="19DEBF10"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return</w:t>
      </w:r>
      <w:r w:rsidRPr="008C7528">
        <w:rPr>
          <w:rFonts w:ascii="Menlo" w:hAnsi="Menlo" w:cs="Menlo"/>
          <w:color w:val="8F93A2"/>
          <w:sz w:val="23"/>
          <w:szCs w:val="23"/>
        </w:rPr>
        <w:t xml:space="preserve"> Y</w:t>
      </w:r>
    </w:p>
    <w:p w14:paraId="115483DC" w14:textId="77777777" w:rsidR="008C7528" w:rsidRPr="008C7528" w:rsidRDefault="008C7528" w:rsidP="008C7528">
      <w:pPr>
        <w:shd w:val="clear" w:color="auto" w:fill="0F111A"/>
        <w:spacing w:line="345" w:lineRule="atLeast"/>
        <w:rPr>
          <w:rFonts w:ascii="Menlo" w:hAnsi="Menlo" w:cs="Menlo"/>
          <w:color w:val="8F93A2"/>
          <w:sz w:val="23"/>
          <w:szCs w:val="23"/>
        </w:rPr>
      </w:pPr>
    </w:p>
    <w:p w14:paraId="7253477D"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C792EA"/>
          <w:sz w:val="23"/>
          <w:szCs w:val="23"/>
        </w:rPr>
        <w:t>def</w:t>
      </w:r>
      <w:r w:rsidRPr="008C7528">
        <w:rPr>
          <w:rFonts w:ascii="Menlo" w:hAnsi="Menlo" w:cs="Menlo"/>
          <w:color w:val="8F93A2"/>
          <w:sz w:val="23"/>
          <w:szCs w:val="23"/>
        </w:rPr>
        <w:t xml:space="preserve"> </w:t>
      </w:r>
      <w:r w:rsidRPr="008C7528">
        <w:rPr>
          <w:rFonts w:ascii="Menlo" w:hAnsi="Menlo" w:cs="Menlo"/>
          <w:color w:val="82AAFF"/>
          <w:sz w:val="23"/>
          <w:szCs w:val="23"/>
        </w:rPr>
        <w:t>gaussian</w:t>
      </w:r>
      <w:r w:rsidRPr="008C7528">
        <w:rPr>
          <w:rFonts w:ascii="Menlo" w:hAnsi="Menlo" w:cs="Menlo"/>
          <w:color w:val="89DDFF"/>
          <w:sz w:val="23"/>
          <w:szCs w:val="23"/>
        </w:rPr>
        <w:t>(</w:t>
      </w:r>
      <w:r w:rsidRPr="008C7528">
        <w:rPr>
          <w:rFonts w:ascii="Menlo" w:hAnsi="Menlo" w:cs="Menlo"/>
          <w:color w:val="FF5370"/>
          <w:sz w:val="23"/>
          <w:szCs w:val="23"/>
        </w:rPr>
        <w:t>arr</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c</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sigma</w:t>
      </w:r>
      <w:r w:rsidRPr="008C7528">
        <w:rPr>
          <w:rFonts w:ascii="Menlo" w:hAnsi="Menlo" w:cs="Menlo"/>
          <w:color w:val="89DDFF"/>
          <w:sz w:val="23"/>
          <w:szCs w:val="23"/>
        </w:rPr>
        <w:t>):</w:t>
      </w:r>
    </w:p>
    <w:p w14:paraId="7FEA8BEE"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p>
    <w:p w14:paraId="64071D86"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for</w:t>
      </w:r>
      <w:r w:rsidRPr="008C7528">
        <w:rPr>
          <w:rFonts w:ascii="Menlo" w:hAnsi="Menlo" w:cs="Menlo"/>
          <w:color w:val="8F93A2"/>
          <w:sz w:val="23"/>
          <w:szCs w:val="23"/>
        </w:rPr>
        <w:t xml:space="preserve"> x </w:t>
      </w:r>
      <w:r w:rsidRPr="008C7528">
        <w:rPr>
          <w:rFonts w:ascii="Menlo" w:hAnsi="Menlo" w:cs="Menlo"/>
          <w:i/>
          <w:iCs/>
          <w:color w:val="89DDFF"/>
          <w:sz w:val="23"/>
          <w:szCs w:val="23"/>
        </w:rPr>
        <w:t>in</w:t>
      </w:r>
      <w:r w:rsidRPr="008C7528">
        <w:rPr>
          <w:rFonts w:ascii="Menlo" w:hAnsi="Menlo" w:cs="Menlo"/>
          <w:color w:val="8F93A2"/>
          <w:sz w:val="23"/>
          <w:szCs w:val="23"/>
        </w:rPr>
        <w:t xml:space="preserve"> arr</w:t>
      </w:r>
      <w:r w:rsidRPr="008C7528">
        <w:rPr>
          <w:rFonts w:ascii="Menlo" w:hAnsi="Menlo" w:cs="Menlo"/>
          <w:color w:val="89DDFF"/>
          <w:sz w:val="23"/>
          <w:szCs w:val="23"/>
        </w:rPr>
        <w:t>:</w:t>
      </w:r>
    </w:p>
    <w:p w14:paraId="00048576"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out </w:t>
      </w:r>
      <w:r w:rsidRPr="008C7528">
        <w:rPr>
          <w:rFonts w:ascii="Menlo" w:hAnsi="Menlo" w:cs="Menlo"/>
          <w:color w:val="C792EA"/>
          <w:sz w:val="23"/>
          <w:szCs w:val="23"/>
        </w:rPr>
        <w:t>=</w:t>
      </w:r>
      <w:r w:rsidRPr="008C7528">
        <w:rPr>
          <w:rFonts w:ascii="Menlo" w:hAnsi="Menlo" w:cs="Menlo"/>
          <w:color w:val="8F93A2"/>
          <w:sz w:val="23"/>
          <w:szCs w:val="23"/>
        </w:rPr>
        <w:t xml:space="preserve"> math</w:t>
      </w:r>
      <w:r w:rsidRPr="008C7528">
        <w:rPr>
          <w:rFonts w:ascii="Menlo" w:hAnsi="Menlo" w:cs="Menlo"/>
          <w:color w:val="89DDFF"/>
          <w:sz w:val="23"/>
          <w:szCs w:val="23"/>
        </w:rPr>
        <w:t>.</w:t>
      </w:r>
      <w:r w:rsidRPr="008C7528">
        <w:rPr>
          <w:rFonts w:ascii="Menlo" w:hAnsi="Menlo" w:cs="Menlo"/>
          <w:color w:val="8F93A2"/>
          <w:sz w:val="23"/>
          <w:szCs w:val="23"/>
        </w:rPr>
        <w:t xml:space="preserve">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C792EA"/>
          <w:sz w:val="23"/>
          <w:szCs w:val="23"/>
        </w:rPr>
        <w:t>-</w:t>
      </w:r>
      <w:r w:rsidRPr="008C7528">
        <w:rPr>
          <w:rFonts w:ascii="Menlo" w:hAnsi="Menlo" w:cs="Menlo"/>
          <w:color w:val="F78C6C"/>
          <w:sz w:val="23"/>
          <w:szCs w:val="23"/>
        </w:rPr>
        <w:t>0.5</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8F93A2"/>
          <w:sz w:val="23"/>
          <w:szCs w:val="23"/>
        </w:rPr>
        <w:t xml:space="preserve">x </w:t>
      </w:r>
      <w:r w:rsidRPr="008C7528">
        <w:rPr>
          <w:rFonts w:ascii="Menlo" w:hAnsi="Menlo" w:cs="Menlo"/>
          <w:color w:val="C792EA"/>
          <w:sz w:val="23"/>
          <w:szCs w:val="23"/>
        </w:rPr>
        <w:t>-</w:t>
      </w:r>
      <w:r w:rsidRPr="008C7528">
        <w:rPr>
          <w:rFonts w:ascii="Menlo" w:hAnsi="Menlo" w:cs="Menlo"/>
          <w:color w:val="8F93A2"/>
          <w:sz w:val="23"/>
          <w:szCs w:val="23"/>
        </w:rPr>
        <w:t xml:space="preserve"> c</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sigma</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2</w:t>
      </w:r>
      <w:r w:rsidRPr="008C7528">
        <w:rPr>
          <w:rFonts w:ascii="Menlo" w:hAnsi="Menlo" w:cs="Menlo"/>
          <w:color w:val="89DDFF"/>
          <w:sz w:val="23"/>
          <w:szCs w:val="23"/>
        </w:rPr>
        <w:t>))</w:t>
      </w:r>
    </w:p>
    <w:p w14:paraId="4880A2EF"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8F93A2"/>
          <w:sz w:val="23"/>
          <w:szCs w:val="23"/>
        </w:rPr>
        <w:t>out</w:t>
      </w:r>
      <w:r w:rsidRPr="008C7528">
        <w:rPr>
          <w:rFonts w:ascii="Menlo" w:hAnsi="Menlo" w:cs="Menlo"/>
          <w:color w:val="89DDFF"/>
          <w:sz w:val="23"/>
          <w:szCs w:val="23"/>
        </w:rPr>
        <w:t>)</w:t>
      </w:r>
    </w:p>
    <w:p w14:paraId="09F784F8"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return</w:t>
      </w:r>
      <w:r w:rsidRPr="008C7528">
        <w:rPr>
          <w:rFonts w:ascii="Menlo" w:hAnsi="Menlo" w:cs="Menlo"/>
          <w:color w:val="8F93A2"/>
          <w:sz w:val="23"/>
          <w:szCs w:val="23"/>
        </w:rPr>
        <w:t xml:space="preserve"> Y</w:t>
      </w:r>
    </w:p>
    <w:p w14:paraId="77B4CCC5" w14:textId="77777777" w:rsidR="008C7528" w:rsidRPr="008C7528" w:rsidRDefault="008C7528" w:rsidP="008C7528">
      <w:pPr>
        <w:shd w:val="clear" w:color="auto" w:fill="0F111A"/>
        <w:spacing w:line="345" w:lineRule="atLeast"/>
        <w:rPr>
          <w:rFonts w:ascii="Menlo" w:hAnsi="Menlo" w:cs="Menlo"/>
          <w:color w:val="8F93A2"/>
          <w:sz w:val="23"/>
          <w:szCs w:val="23"/>
        </w:rPr>
      </w:pPr>
    </w:p>
    <w:p w14:paraId="6E20A7FC"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C792EA"/>
          <w:sz w:val="23"/>
          <w:szCs w:val="23"/>
        </w:rPr>
        <w:t>def</w:t>
      </w:r>
      <w:r w:rsidRPr="008C7528">
        <w:rPr>
          <w:rFonts w:ascii="Menlo" w:hAnsi="Menlo" w:cs="Menlo"/>
          <w:color w:val="8F93A2"/>
          <w:sz w:val="23"/>
          <w:szCs w:val="23"/>
        </w:rPr>
        <w:t xml:space="preserve"> </w:t>
      </w:r>
      <w:r w:rsidRPr="008C7528">
        <w:rPr>
          <w:rFonts w:ascii="Menlo" w:hAnsi="Menlo" w:cs="Menlo"/>
          <w:color w:val="82AAFF"/>
          <w:sz w:val="23"/>
          <w:szCs w:val="23"/>
        </w:rPr>
        <w:t>generalized</w:t>
      </w:r>
      <w:r w:rsidRPr="008C7528">
        <w:rPr>
          <w:rFonts w:ascii="Menlo" w:hAnsi="Menlo" w:cs="Menlo"/>
          <w:color w:val="89DDFF"/>
          <w:sz w:val="23"/>
          <w:szCs w:val="23"/>
        </w:rPr>
        <w:t>(</w:t>
      </w:r>
      <w:r w:rsidRPr="008C7528">
        <w:rPr>
          <w:rFonts w:ascii="Menlo" w:hAnsi="Menlo" w:cs="Menlo"/>
          <w:color w:val="FF5370"/>
          <w:sz w:val="23"/>
          <w:szCs w:val="23"/>
        </w:rPr>
        <w:t>arr</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a</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b</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c</w:t>
      </w:r>
      <w:r w:rsidRPr="008C7528">
        <w:rPr>
          <w:rFonts w:ascii="Menlo" w:hAnsi="Menlo" w:cs="Menlo"/>
          <w:color w:val="89DDFF"/>
          <w:sz w:val="23"/>
          <w:szCs w:val="23"/>
        </w:rPr>
        <w:t>):</w:t>
      </w:r>
    </w:p>
    <w:p w14:paraId="75D96980"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p>
    <w:p w14:paraId="30B1568D"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for</w:t>
      </w:r>
      <w:r w:rsidRPr="008C7528">
        <w:rPr>
          <w:rFonts w:ascii="Menlo" w:hAnsi="Menlo" w:cs="Menlo"/>
          <w:color w:val="8F93A2"/>
          <w:sz w:val="23"/>
          <w:szCs w:val="23"/>
        </w:rPr>
        <w:t xml:space="preserve"> x </w:t>
      </w:r>
      <w:r w:rsidRPr="008C7528">
        <w:rPr>
          <w:rFonts w:ascii="Menlo" w:hAnsi="Menlo" w:cs="Menlo"/>
          <w:i/>
          <w:iCs/>
          <w:color w:val="89DDFF"/>
          <w:sz w:val="23"/>
          <w:szCs w:val="23"/>
        </w:rPr>
        <w:t>in</w:t>
      </w:r>
      <w:r w:rsidRPr="008C7528">
        <w:rPr>
          <w:rFonts w:ascii="Menlo" w:hAnsi="Menlo" w:cs="Menlo"/>
          <w:color w:val="8F93A2"/>
          <w:sz w:val="23"/>
          <w:szCs w:val="23"/>
        </w:rPr>
        <w:t xml:space="preserve"> arr</w:t>
      </w:r>
      <w:r w:rsidRPr="008C7528">
        <w:rPr>
          <w:rFonts w:ascii="Menlo" w:hAnsi="Menlo" w:cs="Menlo"/>
          <w:color w:val="89DDFF"/>
          <w:sz w:val="23"/>
          <w:szCs w:val="23"/>
        </w:rPr>
        <w:t>:</w:t>
      </w:r>
    </w:p>
    <w:p w14:paraId="1E522D3A"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out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1</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F78C6C"/>
          <w:sz w:val="23"/>
          <w:szCs w:val="23"/>
        </w:rPr>
        <w:t>1</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82AAFF"/>
          <w:sz w:val="23"/>
          <w:szCs w:val="23"/>
        </w:rPr>
        <w:t>abs</w:t>
      </w:r>
      <w:r w:rsidRPr="008C7528">
        <w:rPr>
          <w:rFonts w:ascii="Menlo" w:hAnsi="Menlo" w:cs="Menlo"/>
          <w:color w:val="89DDFF"/>
          <w:sz w:val="23"/>
          <w:szCs w:val="23"/>
        </w:rPr>
        <w:t>((</w:t>
      </w:r>
      <w:r w:rsidRPr="008C7528">
        <w:rPr>
          <w:rFonts w:ascii="Menlo" w:hAnsi="Menlo" w:cs="Menlo"/>
          <w:color w:val="8F93A2"/>
          <w:sz w:val="23"/>
          <w:szCs w:val="23"/>
        </w:rPr>
        <w:t xml:space="preserve">x </w:t>
      </w:r>
      <w:r w:rsidRPr="008C7528">
        <w:rPr>
          <w:rFonts w:ascii="Menlo" w:hAnsi="Menlo" w:cs="Menlo"/>
          <w:color w:val="C792EA"/>
          <w:sz w:val="23"/>
          <w:szCs w:val="23"/>
        </w:rPr>
        <w:t>-</w:t>
      </w:r>
      <w:r w:rsidRPr="008C7528">
        <w:rPr>
          <w:rFonts w:ascii="Menlo" w:hAnsi="Menlo" w:cs="Menlo"/>
          <w:color w:val="8F93A2"/>
          <w:sz w:val="23"/>
          <w:szCs w:val="23"/>
        </w:rPr>
        <w:t xml:space="preserve"> c</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a</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F78C6C"/>
          <w:sz w:val="23"/>
          <w:szCs w:val="23"/>
        </w:rPr>
        <w:t>2</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b</w:t>
      </w:r>
      <w:r w:rsidRPr="008C7528">
        <w:rPr>
          <w:rFonts w:ascii="Menlo" w:hAnsi="Menlo" w:cs="Menlo"/>
          <w:color w:val="89DDFF"/>
          <w:sz w:val="23"/>
          <w:szCs w:val="23"/>
        </w:rPr>
        <w:t>))</w:t>
      </w:r>
    </w:p>
    <w:p w14:paraId="519DC0EB"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8F93A2"/>
          <w:sz w:val="23"/>
          <w:szCs w:val="23"/>
        </w:rPr>
        <w:t>out</w:t>
      </w:r>
      <w:r w:rsidRPr="008C7528">
        <w:rPr>
          <w:rFonts w:ascii="Menlo" w:hAnsi="Menlo" w:cs="Menlo"/>
          <w:color w:val="89DDFF"/>
          <w:sz w:val="23"/>
          <w:szCs w:val="23"/>
        </w:rPr>
        <w:t>)</w:t>
      </w:r>
    </w:p>
    <w:p w14:paraId="2BFECFB7"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return</w:t>
      </w:r>
      <w:r w:rsidRPr="008C7528">
        <w:rPr>
          <w:rFonts w:ascii="Menlo" w:hAnsi="Menlo" w:cs="Menlo"/>
          <w:color w:val="8F93A2"/>
          <w:sz w:val="23"/>
          <w:szCs w:val="23"/>
        </w:rPr>
        <w:t xml:space="preserve"> Y</w:t>
      </w:r>
    </w:p>
    <w:p w14:paraId="697358E0" w14:textId="77777777" w:rsidR="008C7528" w:rsidRPr="008C7528" w:rsidRDefault="008C7528" w:rsidP="008C7528">
      <w:pPr>
        <w:shd w:val="clear" w:color="auto" w:fill="0F111A"/>
        <w:spacing w:line="345" w:lineRule="atLeast"/>
        <w:rPr>
          <w:rFonts w:ascii="Menlo" w:hAnsi="Menlo" w:cs="Menlo"/>
          <w:color w:val="8F93A2"/>
          <w:sz w:val="23"/>
          <w:szCs w:val="23"/>
        </w:rPr>
      </w:pPr>
    </w:p>
    <w:p w14:paraId="09256876"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C792EA"/>
          <w:sz w:val="23"/>
          <w:szCs w:val="23"/>
        </w:rPr>
        <w:t>def</w:t>
      </w:r>
      <w:r w:rsidRPr="008C7528">
        <w:rPr>
          <w:rFonts w:ascii="Menlo" w:hAnsi="Menlo" w:cs="Menlo"/>
          <w:color w:val="8F93A2"/>
          <w:sz w:val="23"/>
          <w:szCs w:val="23"/>
        </w:rPr>
        <w:t xml:space="preserve"> </w:t>
      </w:r>
      <w:r w:rsidRPr="008C7528">
        <w:rPr>
          <w:rFonts w:ascii="Menlo" w:hAnsi="Menlo" w:cs="Menlo"/>
          <w:color w:val="82AAFF"/>
          <w:sz w:val="23"/>
          <w:szCs w:val="23"/>
        </w:rPr>
        <w:t>sigmoidal</w:t>
      </w:r>
      <w:r w:rsidRPr="008C7528">
        <w:rPr>
          <w:rFonts w:ascii="Menlo" w:hAnsi="Menlo" w:cs="Menlo"/>
          <w:color w:val="89DDFF"/>
          <w:sz w:val="23"/>
          <w:szCs w:val="23"/>
        </w:rPr>
        <w:t>(</w:t>
      </w:r>
      <w:r w:rsidRPr="008C7528">
        <w:rPr>
          <w:rFonts w:ascii="Menlo" w:hAnsi="Menlo" w:cs="Menlo"/>
          <w:color w:val="FF5370"/>
          <w:sz w:val="23"/>
          <w:szCs w:val="23"/>
        </w:rPr>
        <w:t>arr</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a</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c</w:t>
      </w:r>
      <w:r w:rsidRPr="008C7528">
        <w:rPr>
          <w:rFonts w:ascii="Menlo" w:hAnsi="Menlo" w:cs="Menlo"/>
          <w:color w:val="89DDFF"/>
          <w:sz w:val="23"/>
          <w:szCs w:val="23"/>
        </w:rPr>
        <w:t>):</w:t>
      </w:r>
    </w:p>
    <w:p w14:paraId="7B253D99"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p>
    <w:p w14:paraId="5EB90267"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for</w:t>
      </w:r>
      <w:r w:rsidRPr="008C7528">
        <w:rPr>
          <w:rFonts w:ascii="Menlo" w:hAnsi="Menlo" w:cs="Menlo"/>
          <w:color w:val="8F93A2"/>
          <w:sz w:val="23"/>
          <w:szCs w:val="23"/>
        </w:rPr>
        <w:t xml:space="preserve"> x </w:t>
      </w:r>
      <w:r w:rsidRPr="008C7528">
        <w:rPr>
          <w:rFonts w:ascii="Menlo" w:hAnsi="Menlo" w:cs="Menlo"/>
          <w:i/>
          <w:iCs/>
          <w:color w:val="89DDFF"/>
          <w:sz w:val="23"/>
          <w:szCs w:val="23"/>
        </w:rPr>
        <w:t>in</w:t>
      </w:r>
      <w:r w:rsidRPr="008C7528">
        <w:rPr>
          <w:rFonts w:ascii="Menlo" w:hAnsi="Menlo" w:cs="Menlo"/>
          <w:color w:val="8F93A2"/>
          <w:sz w:val="23"/>
          <w:szCs w:val="23"/>
        </w:rPr>
        <w:t xml:space="preserve"> arr</w:t>
      </w:r>
      <w:r w:rsidRPr="008C7528">
        <w:rPr>
          <w:rFonts w:ascii="Menlo" w:hAnsi="Menlo" w:cs="Menlo"/>
          <w:color w:val="89DDFF"/>
          <w:sz w:val="23"/>
          <w:szCs w:val="23"/>
        </w:rPr>
        <w:t>:</w:t>
      </w:r>
    </w:p>
    <w:p w14:paraId="7A9E11F1"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out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1</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F78C6C"/>
          <w:sz w:val="23"/>
          <w:szCs w:val="23"/>
        </w:rPr>
        <w:t>1</w:t>
      </w:r>
      <w:r w:rsidRPr="008C7528">
        <w:rPr>
          <w:rFonts w:ascii="Menlo" w:hAnsi="Menlo" w:cs="Menlo"/>
          <w:color w:val="8F93A2"/>
          <w:sz w:val="23"/>
          <w:szCs w:val="23"/>
        </w:rPr>
        <w:t xml:space="preserv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8F93A2"/>
          <w:sz w:val="23"/>
          <w:szCs w:val="23"/>
        </w:rPr>
        <w:t>math</w:t>
      </w:r>
      <w:r w:rsidRPr="008C7528">
        <w:rPr>
          <w:rFonts w:ascii="Menlo" w:hAnsi="Menlo" w:cs="Menlo"/>
          <w:color w:val="89DDFF"/>
          <w:sz w:val="23"/>
          <w:szCs w:val="23"/>
        </w:rPr>
        <w:t>.</w:t>
      </w:r>
      <w:r w:rsidRPr="008C7528">
        <w:rPr>
          <w:rFonts w:ascii="Menlo" w:hAnsi="Menlo" w:cs="Menlo"/>
          <w:color w:val="8F93A2"/>
          <w:sz w:val="23"/>
          <w:szCs w:val="23"/>
        </w:rPr>
        <w:t xml:space="preserve">e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C792EA"/>
          <w:sz w:val="23"/>
          <w:szCs w:val="23"/>
        </w:rPr>
        <w:t>-</w:t>
      </w:r>
      <w:r w:rsidRPr="008C7528">
        <w:rPr>
          <w:rFonts w:ascii="Menlo" w:hAnsi="Menlo" w:cs="Menlo"/>
          <w:color w:val="8F93A2"/>
          <w:sz w:val="23"/>
          <w:szCs w:val="23"/>
        </w:rPr>
        <w:t xml:space="preserve">a </w:t>
      </w:r>
      <w:r w:rsidRPr="008C7528">
        <w:rPr>
          <w:rFonts w:ascii="Menlo" w:hAnsi="Menlo" w:cs="Menlo"/>
          <w:color w:val="C792EA"/>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8F93A2"/>
          <w:sz w:val="23"/>
          <w:szCs w:val="23"/>
        </w:rPr>
        <w:t xml:space="preserve">x </w:t>
      </w:r>
      <w:r w:rsidRPr="008C7528">
        <w:rPr>
          <w:rFonts w:ascii="Menlo" w:hAnsi="Menlo" w:cs="Menlo"/>
          <w:color w:val="C792EA"/>
          <w:sz w:val="23"/>
          <w:szCs w:val="23"/>
        </w:rPr>
        <w:t>-</w:t>
      </w:r>
      <w:r w:rsidRPr="008C7528">
        <w:rPr>
          <w:rFonts w:ascii="Menlo" w:hAnsi="Menlo" w:cs="Menlo"/>
          <w:color w:val="8F93A2"/>
          <w:sz w:val="23"/>
          <w:szCs w:val="23"/>
        </w:rPr>
        <w:t xml:space="preserve"> c</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p>
    <w:p w14:paraId="1D23334E"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Y</w:t>
      </w:r>
      <w:r w:rsidRPr="008C7528">
        <w:rPr>
          <w:rFonts w:ascii="Menlo" w:hAnsi="Menlo" w:cs="Menlo"/>
          <w:color w:val="89DDFF"/>
          <w:sz w:val="23"/>
          <w:szCs w:val="23"/>
        </w:rPr>
        <w:t>.</w:t>
      </w:r>
      <w:r w:rsidRPr="008C7528">
        <w:rPr>
          <w:rFonts w:ascii="Menlo" w:hAnsi="Menlo" w:cs="Menlo"/>
          <w:color w:val="8F93A2"/>
          <w:sz w:val="23"/>
          <w:szCs w:val="23"/>
        </w:rPr>
        <w:t>append</w:t>
      </w:r>
      <w:r w:rsidRPr="008C7528">
        <w:rPr>
          <w:rFonts w:ascii="Menlo" w:hAnsi="Menlo" w:cs="Menlo"/>
          <w:color w:val="89DDFF"/>
          <w:sz w:val="23"/>
          <w:szCs w:val="23"/>
        </w:rPr>
        <w:t>(</w:t>
      </w:r>
      <w:r w:rsidRPr="008C7528">
        <w:rPr>
          <w:rFonts w:ascii="Menlo" w:hAnsi="Menlo" w:cs="Menlo"/>
          <w:color w:val="8F93A2"/>
          <w:sz w:val="23"/>
          <w:szCs w:val="23"/>
        </w:rPr>
        <w:t>out</w:t>
      </w:r>
      <w:r w:rsidRPr="008C7528">
        <w:rPr>
          <w:rFonts w:ascii="Menlo" w:hAnsi="Menlo" w:cs="Menlo"/>
          <w:color w:val="89DDFF"/>
          <w:sz w:val="23"/>
          <w:szCs w:val="23"/>
        </w:rPr>
        <w:t>)</w:t>
      </w:r>
    </w:p>
    <w:p w14:paraId="6A73E843"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w:t>
      </w:r>
      <w:r w:rsidRPr="008C7528">
        <w:rPr>
          <w:rFonts w:ascii="Menlo" w:hAnsi="Menlo" w:cs="Menlo"/>
          <w:i/>
          <w:iCs/>
          <w:color w:val="89DDFF"/>
          <w:sz w:val="23"/>
          <w:szCs w:val="23"/>
        </w:rPr>
        <w:t>return</w:t>
      </w:r>
      <w:r w:rsidRPr="008C7528">
        <w:rPr>
          <w:rFonts w:ascii="Menlo" w:hAnsi="Menlo" w:cs="Menlo"/>
          <w:color w:val="8F93A2"/>
          <w:sz w:val="23"/>
          <w:szCs w:val="23"/>
        </w:rPr>
        <w:t xml:space="preserve"> Y</w:t>
      </w:r>
    </w:p>
    <w:p w14:paraId="7BA243A1" w14:textId="77777777" w:rsidR="008C7528" w:rsidRPr="008C7528" w:rsidRDefault="008C7528" w:rsidP="008C7528">
      <w:pPr>
        <w:shd w:val="clear" w:color="auto" w:fill="0F111A"/>
        <w:spacing w:line="345" w:lineRule="atLeast"/>
        <w:rPr>
          <w:rFonts w:ascii="Menlo" w:hAnsi="Menlo" w:cs="Menlo"/>
          <w:color w:val="8F93A2"/>
          <w:sz w:val="23"/>
          <w:szCs w:val="23"/>
        </w:rPr>
      </w:pPr>
    </w:p>
    <w:p w14:paraId="1B0969E8"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C792EA"/>
          <w:sz w:val="23"/>
          <w:szCs w:val="23"/>
        </w:rPr>
        <w:t>def</w:t>
      </w:r>
      <w:r w:rsidRPr="008C7528">
        <w:rPr>
          <w:rFonts w:ascii="Menlo" w:hAnsi="Menlo" w:cs="Menlo"/>
          <w:color w:val="8F93A2"/>
          <w:sz w:val="23"/>
          <w:szCs w:val="23"/>
        </w:rPr>
        <w:t xml:space="preserve"> </w:t>
      </w:r>
      <w:r w:rsidRPr="008C7528">
        <w:rPr>
          <w:rFonts w:ascii="Menlo" w:hAnsi="Menlo" w:cs="Menlo"/>
          <w:color w:val="82AAFF"/>
          <w:sz w:val="23"/>
          <w:szCs w:val="23"/>
        </w:rPr>
        <w:t>plotGraph</w:t>
      </w:r>
      <w:r w:rsidRPr="008C7528">
        <w:rPr>
          <w:rFonts w:ascii="Menlo" w:hAnsi="Menlo" w:cs="Menlo"/>
          <w:color w:val="89DDFF"/>
          <w:sz w:val="23"/>
          <w:szCs w:val="23"/>
        </w:rPr>
        <w:t>(</w:t>
      </w:r>
      <w:r w:rsidRPr="008C7528">
        <w:rPr>
          <w:rFonts w:ascii="Menlo" w:hAnsi="Menlo" w:cs="Menlo"/>
          <w:color w:val="FF5370"/>
          <w:sz w:val="23"/>
          <w:szCs w:val="23"/>
        </w:rPr>
        <w:t>x</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y</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title</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F5370"/>
          <w:sz w:val="23"/>
          <w:szCs w:val="23"/>
        </w:rPr>
        <w:t>position</w:t>
      </w:r>
      <w:r w:rsidRPr="008C7528">
        <w:rPr>
          <w:rFonts w:ascii="Menlo" w:hAnsi="Menlo" w:cs="Menlo"/>
          <w:color w:val="89DDFF"/>
          <w:sz w:val="23"/>
          <w:szCs w:val="23"/>
        </w:rPr>
        <w:t>):</w:t>
      </w:r>
    </w:p>
    <w:p w14:paraId="5330AAD8"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plt</w:t>
      </w:r>
      <w:r w:rsidRPr="008C7528">
        <w:rPr>
          <w:rFonts w:ascii="Menlo" w:hAnsi="Menlo" w:cs="Menlo"/>
          <w:color w:val="89DDFF"/>
          <w:sz w:val="23"/>
          <w:szCs w:val="23"/>
        </w:rPr>
        <w:t>.</w:t>
      </w:r>
      <w:r w:rsidRPr="008C7528">
        <w:rPr>
          <w:rFonts w:ascii="Menlo" w:hAnsi="Menlo" w:cs="Menlo"/>
          <w:color w:val="8F93A2"/>
          <w:sz w:val="23"/>
          <w:szCs w:val="23"/>
        </w:rPr>
        <w:t>subplot</w:t>
      </w:r>
      <w:r w:rsidRPr="008C7528">
        <w:rPr>
          <w:rFonts w:ascii="Menlo" w:hAnsi="Menlo" w:cs="Menlo"/>
          <w:color w:val="89DDFF"/>
          <w:sz w:val="23"/>
          <w:szCs w:val="23"/>
        </w:rPr>
        <w:t>(</w:t>
      </w:r>
      <w:r w:rsidRPr="008C7528">
        <w:rPr>
          <w:rFonts w:ascii="Menlo" w:hAnsi="Menlo" w:cs="Menlo"/>
          <w:color w:val="F78C6C"/>
          <w:sz w:val="23"/>
          <w:szCs w:val="23"/>
        </w:rPr>
        <w:t>2</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3</w:t>
      </w:r>
      <w:r w:rsidRPr="008C7528">
        <w:rPr>
          <w:rFonts w:ascii="Menlo" w:hAnsi="Menlo" w:cs="Menlo"/>
          <w:color w:val="89DDFF"/>
          <w:sz w:val="23"/>
          <w:szCs w:val="23"/>
        </w:rPr>
        <w:t>,</w:t>
      </w:r>
      <w:r w:rsidRPr="008C7528">
        <w:rPr>
          <w:rFonts w:ascii="Menlo" w:hAnsi="Menlo" w:cs="Menlo"/>
          <w:color w:val="8F93A2"/>
          <w:sz w:val="23"/>
          <w:szCs w:val="23"/>
        </w:rPr>
        <w:t xml:space="preserve"> position</w:t>
      </w:r>
      <w:r w:rsidRPr="008C7528">
        <w:rPr>
          <w:rFonts w:ascii="Menlo" w:hAnsi="Menlo" w:cs="Menlo"/>
          <w:color w:val="89DDFF"/>
          <w:sz w:val="23"/>
          <w:szCs w:val="23"/>
        </w:rPr>
        <w:t>)</w:t>
      </w:r>
    </w:p>
    <w:p w14:paraId="0D16F7D7"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plt</w:t>
      </w:r>
      <w:r w:rsidRPr="008C7528">
        <w:rPr>
          <w:rFonts w:ascii="Menlo" w:hAnsi="Menlo" w:cs="Menlo"/>
          <w:color w:val="89DDFF"/>
          <w:sz w:val="23"/>
          <w:szCs w:val="23"/>
        </w:rPr>
        <w:t>.</w:t>
      </w:r>
      <w:r w:rsidRPr="008C7528">
        <w:rPr>
          <w:rFonts w:ascii="Menlo" w:hAnsi="Menlo" w:cs="Menlo"/>
          <w:color w:val="8F93A2"/>
          <w:sz w:val="23"/>
          <w:szCs w:val="23"/>
        </w:rPr>
        <w:t>plot</w:t>
      </w:r>
      <w:r w:rsidRPr="008C7528">
        <w:rPr>
          <w:rFonts w:ascii="Menlo" w:hAnsi="Menlo" w:cs="Menlo"/>
          <w:color w:val="89DDFF"/>
          <w:sz w:val="23"/>
          <w:szCs w:val="23"/>
        </w:rPr>
        <w:t>(</w:t>
      </w:r>
      <w:r w:rsidRPr="008C7528">
        <w:rPr>
          <w:rFonts w:ascii="Menlo" w:hAnsi="Menlo" w:cs="Menlo"/>
          <w:color w:val="8F93A2"/>
          <w:sz w:val="23"/>
          <w:szCs w:val="23"/>
        </w:rPr>
        <w:t>x</w:t>
      </w:r>
      <w:r w:rsidRPr="008C7528">
        <w:rPr>
          <w:rFonts w:ascii="Menlo" w:hAnsi="Menlo" w:cs="Menlo"/>
          <w:color w:val="89DDFF"/>
          <w:sz w:val="23"/>
          <w:szCs w:val="23"/>
        </w:rPr>
        <w:t>,</w:t>
      </w:r>
      <w:r w:rsidRPr="008C7528">
        <w:rPr>
          <w:rFonts w:ascii="Menlo" w:hAnsi="Menlo" w:cs="Menlo"/>
          <w:color w:val="8F93A2"/>
          <w:sz w:val="23"/>
          <w:szCs w:val="23"/>
        </w:rPr>
        <w:t xml:space="preserve"> y</w:t>
      </w:r>
      <w:r w:rsidRPr="008C7528">
        <w:rPr>
          <w:rFonts w:ascii="Menlo" w:hAnsi="Menlo" w:cs="Menlo"/>
          <w:color w:val="89DDFF"/>
          <w:sz w:val="23"/>
          <w:szCs w:val="23"/>
        </w:rPr>
        <w:t>)</w:t>
      </w:r>
    </w:p>
    <w:p w14:paraId="452E9EA4"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plt</w:t>
      </w:r>
      <w:r w:rsidRPr="008C7528">
        <w:rPr>
          <w:rFonts w:ascii="Menlo" w:hAnsi="Menlo" w:cs="Menlo"/>
          <w:color w:val="89DDFF"/>
          <w:sz w:val="23"/>
          <w:szCs w:val="23"/>
        </w:rPr>
        <w:t>.</w:t>
      </w:r>
      <w:r w:rsidRPr="008C7528">
        <w:rPr>
          <w:rFonts w:ascii="Menlo" w:hAnsi="Menlo" w:cs="Menlo"/>
          <w:color w:val="8F93A2"/>
          <w:sz w:val="23"/>
          <w:szCs w:val="23"/>
        </w:rPr>
        <w:t>xlabel</w:t>
      </w:r>
      <w:r w:rsidRPr="008C7528">
        <w:rPr>
          <w:rFonts w:ascii="Menlo" w:hAnsi="Menlo" w:cs="Menlo"/>
          <w:color w:val="89DDFF"/>
          <w:sz w:val="23"/>
          <w:szCs w:val="23"/>
        </w:rPr>
        <w:t>("</w:t>
      </w:r>
      <w:r w:rsidRPr="008C7528">
        <w:rPr>
          <w:rFonts w:ascii="Menlo" w:hAnsi="Menlo" w:cs="Menlo"/>
          <w:color w:val="C3E88D"/>
          <w:sz w:val="23"/>
          <w:szCs w:val="23"/>
        </w:rPr>
        <w:t>x</w:t>
      </w:r>
      <w:r w:rsidRPr="008C7528">
        <w:rPr>
          <w:rFonts w:ascii="Menlo" w:hAnsi="Menlo" w:cs="Menlo"/>
          <w:color w:val="89DDFF"/>
          <w:sz w:val="23"/>
          <w:szCs w:val="23"/>
        </w:rPr>
        <w:t>")</w:t>
      </w:r>
    </w:p>
    <w:p w14:paraId="2888C183"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lastRenderedPageBreak/>
        <w:t xml:space="preserve">    plt</w:t>
      </w:r>
      <w:r w:rsidRPr="008C7528">
        <w:rPr>
          <w:rFonts w:ascii="Menlo" w:hAnsi="Menlo" w:cs="Menlo"/>
          <w:color w:val="89DDFF"/>
          <w:sz w:val="23"/>
          <w:szCs w:val="23"/>
        </w:rPr>
        <w:t>.</w:t>
      </w:r>
      <w:r w:rsidRPr="008C7528">
        <w:rPr>
          <w:rFonts w:ascii="Menlo" w:hAnsi="Menlo" w:cs="Menlo"/>
          <w:color w:val="8F93A2"/>
          <w:sz w:val="23"/>
          <w:szCs w:val="23"/>
        </w:rPr>
        <w:t>ylabel</w:t>
      </w:r>
      <w:r w:rsidRPr="008C7528">
        <w:rPr>
          <w:rFonts w:ascii="Menlo" w:hAnsi="Menlo" w:cs="Menlo"/>
          <w:color w:val="89DDFF"/>
          <w:sz w:val="23"/>
          <w:szCs w:val="23"/>
        </w:rPr>
        <w:t>("</w:t>
      </w:r>
      <w:r w:rsidRPr="008C7528">
        <w:rPr>
          <w:rFonts w:ascii="Menlo" w:hAnsi="Menlo" w:cs="Menlo"/>
          <w:color w:val="C3E88D"/>
          <w:sz w:val="23"/>
          <w:szCs w:val="23"/>
        </w:rPr>
        <w:t>y</w:t>
      </w:r>
      <w:r w:rsidRPr="008C7528">
        <w:rPr>
          <w:rFonts w:ascii="Menlo" w:hAnsi="Menlo" w:cs="Menlo"/>
          <w:color w:val="89DDFF"/>
          <w:sz w:val="23"/>
          <w:szCs w:val="23"/>
        </w:rPr>
        <w:t>")</w:t>
      </w:r>
    </w:p>
    <w:p w14:paraId="21748074"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    plt</w:t>
      </w:r>
      <w:r w:rsidRPr="008C7528">
        <w:rPr>
          <w:rFonts w:ascii="Menlo" w:hAnsi="Menlo" w:cs="Menlo"/>
          <w:color w:val="89DDFF"/>
          <w:sz w:val="23"/>
          <w:szCs w:val="23"/>
        </w:rPr>
        <w:t>.</w:t>
      </w:r>
      <w:r w:rsidRPr="008C7528">
        <w:rPr>
          <w:rFonts w:ascii="Menlo" w:hAnsi="Menlo" w:cs="Menlo"/>
          <w:color w:val="8F93A2"/>
          <w:sz w:val="23"/>
          <w:szCs w:val="23"/>
        </w:rPr>
        <w:t>title</w:t>
      </w:r>
      <w:r w:rsidRPr="008C7528">
        <w:rPr>
          <w:rFonts w:ascii="Menlo" w:hAnsi="Menlo" w:cs="Menlo"/>
          <w:color w:val="89DDFF"/>
          <w:sz w:val="23"/>
          <w:szCs w:val="23"/>
        </w:rPr>
        <w:t>(</w:t>
      </w:r>
      <w:r w:rsidRPr="008C7528">
        <w:rPr>
          <w:rFonts w:ascii="Menlo" w:hAnsi="Menlo" w:cs="Menlo"/>
          <w:color w:val="C792EA"/>
          <w:sz w:val="23"/>
          <w:szCs w:val="23"/>
        </w:rPr>
        <w:t>f</w:t>
      </w:r>
      <w:r w:rsidRPr="008C7528">
        <w:rPr>
          <w:rFonts w:ascii="Menlo" w:hAnsi="Menlo" w:cs="Menlo"/>
          <w:color w:val="C3E88D"/>
          <w:sz w:val="23"/>
          <w:szCs w:val="23"/>
        </w:rPr>
        <w:t xml:space="preserve">'Membership Function: </w:t>
      </w:r>
      <w:r w:rsidRPr="008C7528">
        <w:rPr>
          <w:rFonts w:ascii="Menlo" w:hAnsi="Menlo" w:cs="Menlo"/>
          <w:color w:val="F78C6C"/>
          <w:sz w:val="23"/>
          <w:szCs w:val="23"/>
        </w:rPr>
        <w:t>{</w:t>
      </w:r>
      <w:r w:rsidRPr="008C7528">
        <w:rPr>
          <w:rFonts w:ascii="Menlo" w:hAnsi="Menlo" w:cs="Menlo"/>
          <w:color w:val="8F93A2"/>
          <w:sz w:val="23"/>
          <w:szCs w:val="23"/>
        </w:rPr>
        <w:t>title</w:t>
      </w:r>
      <w:r w:rsidRPr="008C7528">
        <w:rPr>
          <w:rFonts w:ascii="Menlo" w:hAnsi="Menlo" w:cs="Menlo"/>
          <w:color w:val="F78C6C"/>
          <w:sz w:val="23"/>
          <w:szCs w:val="23"/>
        </w:rPr>
        <w:t>}</w:t>
      </w:r>
      <w:r w:rsidRPr="008C7528">
        <w:rPr>
          <w:rFonts w:ascii="Menlo" w:hAnsi="Menlo" w:cs="Menlo"/>
          <w:color w:val="C3E88D"/>
          <w:sz w:val="23"/>
          <w:szCs w:val="23"/>
        </w:rPr>
        <w:t>'</w:t>
      </w:r>
      <w:r w:rsidRPr="008C7528">
        <w:rPr>
          <w:rFonts w:ascii="Menlo" w:hAnsi="Menlo" w:cs="Menlo"/>
          <w:color w:val="89DDFF"/>
          <w:sz w:val="23"/>
          <w:szCs w:val="23"/>
        </w:rPr>
        <w:t>)</w:t>
      </w:r>
    </w:p>
    <w:p w14:paraId="0D70AF05" w14:textId="77777777" w:rsidR="008C7528" w:rsidRPr="008C7528" w:rsidRDefault="008C7528" w:rsidP="008C7528">
      <w:pPr>
        <w:shd w:val="clear" w:color="auto" w:fill="0F111A"/>
        <w:spacing w:line="345" w:lineRule="atLeast"/>
        <w:rPr>
          <w:rFonts w:ascii="Menlo" w:hAnsi="Menlo" w:cs="Menlo"/>
          <w:color w:val="8F93A2"/>
          <w:sz w:val="23"/>
          <w:szCs w:val="23"/>
        </w:rPr>
      </w:pPr>
    </w:p>
    <w:p w14:paraId="36F7143B"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X </w:t>
      </w:r>
      <w:r w:rsidRPr="008C7528">
        <w:rPr>
          <w:rFonts w:ascii="Menlo" w:hAnsi="Menlo" w:cs="Menlo"/>
          <w:color w:val="C792EA"/>
          <w:sz w:val="23"/>
          <w:szCs w:val="23"/>
        </w:rPr>
        <w:t>=</w:t>
      </w:r>
      <w:r w:rsidRPr="008C7528">
        <w:rPr>
          <w:rFonts w:ascii="Menlo" w:hAnsi="Menlo" w:cs="Menlo"/>
          <w:color w:val="8F93A2"/>
          <w:sz w:val="23"/>
          <w:szCs w:val="23"/>
        </w:rPr>
        <w:t xml:space="preserve"> np</w:t>
      </w:r>
      <w:r w:rsidRPr="008C7528">
        <w:rPr>
          <w:rFonts w:ascii="Menlo" w:hAnsi="Menlo" w:cs="Menlo"/>
          <w:color w:val="89DDFF"/>
          <w:sz w:val="23"/>
          <w:szCs w:val="23"/>
        </w:rPr>
        <w:t>.</w:t>
      </w:r>
      <w:r w:rsidRPr="008C7528">
        <w:rPr>
          <w:rFonts w:ascii="Menlo" w:hAnsi="Menlo" w:cs="Menlo"/>
          <w:color w:val="8F93A2"/>
          <w:sz w:val="23"/>
          <w:szCs w:val="23"/>
        </w:rPr>
        <w:t>linspace</w:t>
      </w:r>
      <w:r w:rsidRPr="008C7528">
        <w:rPr>
          <w:rFonts w:ascii="Menlo" w:hAnsi="Menlo" w:cs="Menlo"/>
          <w:color w:val="89DDFF"/>
          <w:sz w:val="23"/>
          <w:szCs w:val="23"/>
        </w:rPr>
        <w:t>(</w:t>
      </w:r>
      <w:r w:rsidRPr="008C7528">
        <w:rPr>
          <w:rFonts w:ascii="Menlo" w:hAnsi="Menlo" w:cs="Menlo"/>
          <w:color w:val="F78C6C"/>
          <w:sz w:val="23"/>
          <w:szCs w:val="23"/>
        </w:rPr>
        <w:t>0</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12</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1000</w:t>
      </w:r>
      <w:r w:rsidRPr="008C7528">
        <w:rPr>
          <w:rFonts w:ascii="Menlo" w:hAnsi="Menlo" w:cs="Menlo"/>
          <w:color w:val="89DDFF"/>
          <w:sz w:val="23"/>
          <w:szCs w:val="23"/>
        </w:rPr>
        <w:t>)</w:t>
      </w:r>
    </w:p>
    <w:p w14:paraId="3FCFE4DD" w14:textId="77777777" w:rsidR="008C7528" w:rsidRPr="008C7528" w:rsidRDefault="008C7528" w:rsidP="008C7528">
      <w:pPr>
        <w:shd w:val="clear" w:color="auto" w:fill="0F111A"/>
        <w:spacing w:line="345" w:lineRule="atLeast"/>
        <w:rPr>
          <w:rFonts w:ascii="Menlo" w:hAnsi="Menlo" w:cs="Menlo"/>
          <w:color w:val="8F93A2"/>
          <w:sz w:val="23"/>
          <w:szCs w:val="23"/>
        </w:rPr>
      </w:pPr>
    </w:p>
    <w:p w14:paraId="258BCC6D"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Y1 </w:t>
      </w:r>
      <w:r w:rsidRPr="008C7528">
        <w:rPr>
          <w:rFonts w:ascii="Menlo" w:hAnsi="Menlo" w:cs="Menlo"/>
          <w:color w:val="C792EA"/>
          <w:sz w:val="23"/>
          <w:szCs w:val="23"/>
        </w:rPr>
        <w:t>=</w:t>
      </w:r>
      <w:r w:rsidRPr="008C7528">
        <w:rPr>
          <w:rFonts w:ascii="Menlo" w:hAnsi="Menlo" w:cs="Menlo"/>
          <w:color w:val="8F93A2"/>
          <w:sz w:val="23"/>
          <w:szCs w:val="23"/>
        </w:rPr>
        <w:t xml:space="preserve"> triangular</w:t>
      </w:r>
      <w:r w:rsidRPr="008C7528">
        <w:rPr>
          <w:rFonts w:ascii="Menlo" w:hAnsi="Menlo" w:cs="Menlo"/>
          <w:color w:val="89DDFF"/>
          <w:sz w:val="23"/>
          <w:szCs w:val="23"/>
        </w:rPr>
        <w:t>(</w:t>
      </w:r>
      <w:r w:rsidRPr="008C7528">
        <w:rPr>
          <w:rFonts w:ascii="Menlo" w:hAnsi="Menlo" w:cs="Menlo"/>
          <w:color w:val="F78C6C"/>
          <w:sz w:val="23"/>
          <w:szCs w:val="23"/>
        </w:rPr>
        <w:t>2</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5</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10</w:t>
      </w:r>
      <w:r w:rsidRPr="008C7528">
        <w:rPr>
          <w:rFonts w:ascii="Menlo" w:hAnsi="Menlo" w:cs="Menlo"/>
          <w:color w:val="89DDFF"/>
          <w:sz w:val="23"/>
          <w:szCs w:val="23"/>
        </w:rPr>
        <w:t>,</w:t>
      </w:r>
      <w:r w:rsidRPr="008C7528">
        <w:rPr>
          <w:rFonts w:ascii="Menlo" w:hAnsi="Menlo" w:cs="Menlo"/>
          <w:color w:val="8F93A2"/>
          <w:sz w:val="23"/>
          <w:szCs w:val="23"/>
        </w:rPr>
        <w:t xml:space="preserve"> X</w:t>
      </w:r>
      <w:r w:rsidRPr="008C7528">
        <w:rPr>
          <w:rFonts w:ascii="Menlo" w:hAnsi="Menlo" w:cs="Menlo"/>
          <w:color w:val="89DDFF"/>
          <w:sz w:val="23"/>
          <w:szCs w:val="23"/>
        </w:rPr>
        <w:t>)</w:t>
      </w:r>
    </w:p>
    <w:p w14:paraId="7F2E38C7"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Y2 </w:t>
      </w:r>
      <w:r w:rsidRPr="008C7528">
        <w:rPr>
          <w:rFonts w:ascii="Menlo" w:hAnsi="Menlo" w:cs="Menlo"/>
          <w:color w:val="C792EA"/>
          <w:sz w:val="23"/>
          <w:szCs w:val="23"/>
        </w:rPr>
        <w:t>=</w:t>
      </w:r>
      <w:r w:rsidRPr="008C7528">
        <w:rPr>
          <w:rFonts w:ascii="Menlo" w:hAnsi="Menlo" w:cs="Menlo"/>
          <w:color w:val="8F93A2"/>
          <w:sz w:val="23"/>
          <w:szCs w:val="23"/>
        </w:rPr>
        <w:t xml:space="preserve"> ramp</w:t>
      </w:r>
      <w:r w:rsidRPr="008C7528">
        <w:rPr>
          <w:rFonts w:ascii="Menlo" w:hAnsi="Menlo" w:cs="Menlo"/>
          <w:color w:val="89DDFF"/>
          <w:sz w:val="23"/>
          <w:szCs w:val="23"/>
        </w:rPr>
        <w:t>(</w:t>
      </w:r>
      <w:r w:rsidRPr="008C7528">
        <w:rPr>
          <w:rFonts w:ascii="Menlo" w:hAnsi="Menlo" w:cs="Menlo"/>
          <w:color w:val="F78C6C"/>
          <w:sz w:val="23"/>
          <w:szCs w:val="23"/>
        </w:rPr>
        <w:t>2</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5</w:t>
      </w:r>
      <w:r w:rsidRPr="008C7528">
        <w:rPr>
          <w:rFonts w:ascii="Menlo" w:hAnsi="Menlo" w:cs="Menlo"/>
          <w:color w:val="89DDFF"/>
          <w:sz w:val="23"/>
          <w:szCs w:val="23"/>
        </w:rPr>
        <w:t>,</w:t>
      </w:r>
      <w:r w:rsidRPr="008C7528">
        <w:rPr>
          <w:rFonts w:ascii="Menlo" w:hAnsi="Menlo" w:cs="Menlo"/>
          <w:color w:val="8F93A2"/>
          <w:sz w:val="23"/>
          <w:szCs w:val="23"/>
        </w:rPr>
        <w:t xml:space="preserve"> X</w:t>
      </w:r>
      <w:r w:rsidRPr="008C7528">
        <w:rPr>
          <w:rFonts w:ascii="Menlo" w:hAnsi="Menlo" w:cs="Menlo"/>
          <w:color w:val="89DDFF"/>
          <w:sz w:val="23"/>
          <w:szCs w:val="23"/>
        </w:rPr>
        <w:t>)</w:t>
      </w:r>
    </w:p>
    <w:p w14:paraId="2B451990"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Y3 </w:t>
      </w:r>
      <w:r w:rsidRPr="008C7528">
        <w:rPr>
          <w:rFonts w:ascii="Menlo" w:hAnsi="Menlo" w:cs="Menlo"/>
          <w:color w:val="C792EA"/>
          <w:sz w:val="23"/>
          <w:szCs w:val="23"/>
        </w:rPr>
        <w:t>=</w:t>
      </w:r>
      <w:r w:rsidRPr="008C7528">
        <w:rPr>
          <w:rFonts w:ascii="Menlo" w:hAnsi="Menlo" w:cs="Menlo"/>
          <w:color w:val="8F93A2"/>
          <w:sz w:val="23"/>
          <w:szCs w:val="23"/>
        </w:rPr>
        <w:t xml:space="preserve"> gaussian</w:t>
      </w:r>
      <w:r w:rsidRPr="008C7528">
        <w:rPr>
          <w:rFonts w:ascii="Menlo" w:hAnsi="Menlo" w:cs="Menlo"/>
          <w:color w:val="89DDFF"/>
          <w:sz w:val="23"/>
          <w:szCs w:val="23"/>
        </w:rPr>
        <w:t>(</w:t>
      </w:r>
      <w:r w:rsidRPr="008C7528">
        <w:rPr>
          <w:rFonts w:ascii="Menlo" w:hAnsi="Menlo" w:cs="Menlo"/>
          <w:color w:val="8F93A2"/>
          <w:sz w:val="23"/>
          <w:szCs w:val="23"/>
        </w:rPr>
        <w:t>X</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6</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7</w:t>
      </w:r>
      <w:r w:rsidRPr="008C7528">
        <w:rPr>
          <w:rFonts w:ascii="Menlo" w:hAnsi="Menlo" w:cs="Menlo"/>
          <w:color w:val="89DDFF"/>
          <w:sz w:val="23"/>
          <w:szCs w:val="23"/>
        </w:rPr>
        <w:t>)</w:t>
      </w:r>
    </w:p>
    <w:p w14:paraId="14F2791D" w14:textId="77777777" w:rsidR="008C7528" w:rsidRPr="008C7528" w:rsidRDefault="008C7528" w:rsidP="008C7528">
      <w:pPr>
        <w:shd w:val="clear" w:color="auto" w:fill="0F111A"/>
        <w:spacing w:line="345" w:lineRule="atLeast"/>
        <w:rPr>
          <w:rFonts w:ascii="Menlo" w:hAnsi="Menlo" w:cs="Menlo"/>
          <w:color w:val="8F93A2"/>
          <w:sz w:val="23"/>
          <w:szCs w:val="23"/>
        </w:rPr>
      </w:pPr>
    </w:p>
    <w:p w14:paraId="351D122C"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X2 </w:t>
      </w:r>
      <w:r w:rsidRPr="008C7528">
        <w:rPr>
          <w:rFonts w:ascii="Menlo" w:hAnsi="Menlo" w:cs="Menlo"/>
          <w:color w:val="C792EA"/>
          <w:sz w:val="23"/>
          <w:szCs w:val="23"/>
        </w:rPr>
        <w:t>=</w:t>
      </w:r>
      <w:r w:rsidRPr="008C7528">
        <w:rPr>
          <w:rFonts w:ascii="Menlo" w:hAnsi="Menlo" w:cs="Menlo"/>
          <w:color w:val="8F93A2"/>
          <w:sz w:val="23"/>
          <w:szCs w:val="23"/>
        </w:rPr>
        <w:t xml:space="preserve"> np</w:t>
      </w:r>
      <w:r w:rsidRPr="008C7528">
        <w:rPr>
          <w:rFonts w:ascii="Menlo" w:hAnsi="Menlo" w:cs="Menlo"/>
          <w:color w:val="89DDFF"/>
          <w:sz w:val="23"/>
          <w:szCs w:val="23"/>
        </w:rPr>
        <w:t>.</w:t>
      </w:r>
      <w:r w:rsidRPr="008C7528">
        <w:rPr>
          <w:rFonts w:ascii="Menlo" w:hAnsi="Menlo" w:cs="Menlo"/>
          <w:color w:val="8F93A2"/>
          <w:sz w:val="23"/>
          <w:szCs w:val="23"/>
        </w:rPr>
        <w:t>linspace</w:t>
      </w:r>
      <w:r w:rsidRPr="008C7528">
        <w:rPr>
          <w:rFonts w:ascii="Menlo" w:hAnsi="Menlo" w:cs="Menlo"/>
          <w:color w:val="89DDFF"/>
          <w:sz w:val="23"/>
          <w:szCs w:val="23"/>
        </w:rPr>
        <w:t>(</w:t>
      </w:r>
      <w:r w:rsidRPr="008C7528">
        <w:rPr>
          <w:rFonts w:ascii="Menlo" w:hAnsi="Menlo" w:cs="Menlo"/>
          <w:color w:val="C792EA"/>
          <w:sz w:val="23"/>
          <w:szCs w:val="23"/>
        </w:rPr>
        <w:t>-</w:t>
      </w:r>
      <w:r w:rsidRPr="008C7528">
        <w:rPr>
          <w:rFonts w:ascii="Menlo" w:hAnsi="Menlo" w:cs="Menlo"/>
          <w:color w:val="F78C6C"/>
          <w:sz w:val="23"/>
          <w:szCs w:val="23"/>
        </w:rPr>
        <w:t>5</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5</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1000</w:t>
      </w:r>
      <w:r w:rsidRPr="008C7528">
        <w:rPr>
          <w:rFonts w:ascii="Menlo" w:hAnsi="Menlo" w:cs="Menlo"/>
          <w:color w:val="89DDFF"/>
          <w:sz w:val="23"/>
          <w:szCs w:val="23"/>
        </w:rPr>
        <w:t>)</w:t>
      </w:r>
    </w:p>
    <w:p w14:paraId="374EE426"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Y4 </w:t>
      </w:r>
      <w:r w:rsidRPr="008C7528">
        <w:rPr>
          <w:rFonts w:ascii="Menlo" w:hAnsi="Menlo" w:cs="Menlo"/>
          <w:color w:val="C792EA"/>
          <w:sz w:val="23"/>
          <w:szCs w:val="23"/>
        </w:rPr>
        <w:t>=</w:t>
      </w:r>
      <w:r w:rsidRPr="008C7528">
        <w:rPr>
          <w:rFonts w:ascii="Menlo" w:hAnsi="Menlo" w:cs="Menlo"/>
          <w:color w:val="8F93A2"/>
          <w:sz w:val="23"/>
          <w:szCs w:val="23"/>
        </w:rPr>
        <w:t xml:space="preserve"> generalized</w:t>
      </w:r>
      <w:r w:rsidRPr="008C7528">
        <w:rPr>
          <w:rFonts w:ascii="Menlo" w:hAnsi="Menlo" w:cs="Menlo"/>
          <w:color w:val="89DDFF"/>
          <w:sz w:val="23"/>
          <w:szCs w:val="23"/>
        </w:rPr>
        <w:t>(</w:t>
      </w:r>
      <w:r w:rsidRPr="008C7528">
        <w:rPr>
          <w:rFonts w:ascii="Menlo" w:hAnsi="Menlo" w:cs="Menlo"/>
          <w:color w:val="8F93A2"/>
          <w:sz w:val="23"/>
          <w:szCs w:val="23"/>
        </w:rPr>
        <w:t>X2</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1</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2</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1</w:t>
      </w:r>
      <w:r w:rsidRPr="008C7528">
        <w:rPr>
          <w:rFonts w:ascii="Menlo" w:hAnsi="Menlo" w:cs="Menlo"/>
          <w:color w:val="89DDFF"/>
          <w:sz w:val="23"/>
          <w:szCs w:val="23"/>
        </w:rPr>
        <w:t>)</w:t>
      </w:r>
    </w:p>
    <w:p w14:paraId="68934830"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 xml:space="preserve">Y5 </w:t>
      </w:r>
      <w:r w:rsidRPr="008C7528">
        <w:rPr>
          <w:rFonts w:ascii="Menlo" w:hAnsi="Menlo" w:cs="Menlo"/>
          <w:color w:val="C792EA"/>
          <w:sz w:val="23"/>
          <w:szCs w:val="23"/>
        </w:rPr>
        <w:t>=</w:t>
      </w:r>
      <w:r w:rsidRPr="008C7528">
        <w:rPr>
          <w:rFonts w:ascii="Menlo" w:hAnsi="Menlo" w:cs="Menlo"/>
          <w:color w:val="8F93A2"/>
          <w:sz w:val="23"/>
          <w:szCs w:val="23"/>
        </w:rPr>
        <w:t xml:space="preserve"> sigmoidal</w:t>
      </w:r>
      <w:r w:rsidRPr="008C7528">
        <w:rPr>
          <w:rFonts w:ascii="Menlo" w:hAnsi="Menlo" w:cs="Menlo"/>
          <w:color w:val="89DDFF"/>
          <w:sz w:val="23"/>
          <w:szCs w:val="23"/>
        </w:rPr>
        <w:t>(</w:t>
      </w:r>
      <w:r w:rsidRPr="008C7528">
        <w:rPr>
          <w:rFonts w:ascii="Menlo" w:hAnsi="Menlo" w:cs="Menlo"/>
          <w:color w:val="8F93A2"/>
          <w:sz w:val="23"/>
          <w:szCs w:val="23"/>
        </w:rPr>
        <w:t>X2</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25</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0</w:t>
      </w:r>
      <w:r w:rsidRPr="008C7528">
        <w:rPr>
          <w:rFonts w:ascii="Menlo" w:hAnsi="Menlo" w:cs="Menlo"/>
          <w:color w:val="89DDFF"/>
          <w:sz w:val="23"/>
          <w:szCs w:val="23"/>
        </w:rPr>
        <w:t>)</w:t>
      </w:r>
    </w:p>
    <w:p w14:paraId="75455717" w14:textId="77777777" w:rsidR="008C7528" w:rsidRPr="008C7528" w:rsidRDefault="008C7528" w:rsidP="008C7528">
      <w:pPr>
        <w:shd w:val="clear" w:color="auto" w:fill="0F111A"/>
        <w:spacing w:line="345" w:lineRule="atLeast"/>
        <w:rPr>
          <w:rFonts w:ascii="Menlo" w:hAnsi="Menlo" w:cs="Menlo"/>
          <w:color w:val="8F93A2"/>
          <w:sz w:val="23"/>
          <w:szCs w:val="23"/>
        </w:rPr>
      </w:pPr>
    </w:p>
    <w:p w14:paraId="002AFEA7"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plt</w:t>
      </w:r>
      <w:r w:rsidRPr="008C7528">
        <w:rPr>
          <w:rFonts w:ascii="Menlo" w:hAnsi="Menlo" w:cs="Menlo"/>
          <w:color w:val="89DDFF"/>
          <w:sz w:val="23"/>
          <w:szCs w:val="23"/>
        </w:rPr>
        <w:t>.</w:t>
      </w:r>
      <w:r w:rsidRPr="008C7528">
        <w:rPr>
          <w:rFonts w:ascii="Menlo" w:hAnsi="Menlo" w:cs="Menlo"/>
          <w:color w:val="8F93A2"/>
          <w:sz w:val="23"/>
          <w:szCs w:val="23"/>
        </w:rPr>
        <w:t>figure</w:t>
      </w:r>
      <w:r w:rsidRPr="008C7528">
        <w:rPr>
          <w:rFonts w:ascii="Menlo" w:hAnsi="Menlo" w:cs="Menlo"/>
          <w:color w:val="89DDFF"/>
          <w:sz w:val="23"/>
          <w:szCs w:val="23"/>
        </w:rPr>
        <w:t>(</w:t>
      </w:r>
      <w:r w:rsidRPr="008C7528">
        <w:rPr>
          <w:rFonts w:ascii="Menlo" w:hAnsi="Menlo" w:cs="Menlo"/>
          <w:color w:val="FF5370"/>
          <w:sz w:val="23"/>
          <w:szCs w:val="23"/>
        </w:rPr>
        <w:t>figsize</w:t>
      </w:r>
      <w:r w:rsidRPr="008C7528">
        <w:rPr>
          <w:rFonts w:ascii="Menlo" w:hAnsi="Menlo" w:cs="Menlo"/>
          <w:color w:val="C792EA"/>
          <w:sz w:val="23"/>
          <w:szCs w:val="23"/>
        </w:rPr>
        <w:t>=</w:t>
      </w:r>
      <w:r w:rsidRPr="008C7528">
        <w:rPr>
          <w:rFonts w:ascii="Menlo" w:hAnsi="Menlo" w:cs="Menlo"/>
          <w:color w:val="89DDFF"/>
          <w:sz w:val="23"/>
          <w:szCs w:val="23"/>
        </w:rPr>
        <w:t>(</w:t>
      </w:r>
      <w:r w:rsidRPr="008C7528">
        <w:rPr>
          <w:rFonts w:ascii="Menlo" w:hAnsi="Menlo" w:cs="Menlo"/>
          <w:color w:val="F78C6C"/>
          <w:sz w:val="23"/>
          <w:szCs w:val="23"/>
        </w:rPr>
        <w:t>12</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6</w:t>
      </w:r>
      <w:r w:rsidRPr="008C7528">
        <w:rPr>
          <w:rFonts w:ascii="Menlo" w:hAnsi="Menlo" w:cs="Menlo"/>
          <w:color w:val="89DDFF"/>
          <w:sz w:val="23"/>
          <w:szCs w:val="23"/>
        </w:rPr>
        <w:t>))</w:t>
      </w:r>
    </w:p>
    <w:p w14:paraId="0C77F25C" w14:textId="77777777" w:rsidR="008C7528" w:rsidRPr="008C7528" w:rsidRDefault="008C7528" w:rsidP="008C7528">
      <w:pPr>
        <w:shd w:val="clear" w:color="auto" w:fill="0F111A"/>
        <w:spacing w:line="345" w:lineRule="atLeast"/>
        <w:rPr>
          <w:rFonts w:ascii="Menlo" w:hAnsi="Menlo" w:cs="Menlo"/>
          <w:color w:val="8F93A2"/>
          <w:sz w:val="23"/>
          <w:szCs w:val="23"/>
        </w:rPr>
      </w:pPr>
    </w:p>
    <w:p w14:paraId="709974E8"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plotGraph</w:t>
      </w:r>
      <w:r w:rsidRPr="008C7528">
        <w:rPr>
          <w:rFonts w:ascii="Menlo" w:hAnsi="Menlo" w:cs="Menlo"/>
          <w:color w:val="89DDFF"/>
          <w:sz w:val="23"/>
          <w:szCs w:val="23"/>
        </w:rPr>
        <w:t>(</w:t>
      </w:r>
      <w:r w:rsidRPr="008C7528">
        <w:rPr>
          <w:rFonts w:ascii="Menlo" w:hAnsi="Menlo" w:cs="Menlo"/>
          <w:color w:val="8F93A2"/>
          <w:sz w:val="23"/>
          <w:szCs w:val="23"/>
        </w:rPr>
        <w:t>X</w:t>
      </w:r>
      <w:r w:rsidRPr="008C7528">
        <w:rPr>
          <w:rFonts w:ascii="Menlo" w:hAnsi="Menlo" w:cs="Menlo"/>
          <w:color w:val="89DDFF"/>
          <w:sz w:val="23"/>
          <w:szCs w:val="23"/>
        </w:rPr>
        <w:t>,</w:t>
      </w:r>
      <w:r w:rsidRPr="008C7528">
        <w:rPr>
          <w:rFonts w:ascii="Menlo" w:hAnsi="Menlo" w:cs="Menlo"/>
          <w:color w:val="8F93A2"/>
          <w:sz w:val="23"/>
          <w:szCs w:val="23"/>
        </w:rPr>
        <w:t xml:space="preserve"> Y1</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C3E88D"/>
          <w:sz w:val="23"/>
          <w:szCs w:val="23"/>
        </w:rPr>
        <w:t>Triangular</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1</w:t>
      </w:r>
      <w:r w:rsidRPr="008C7528">
        <w:rPr>
          <w:rFonts w:ascii="Menlo" w:hAnsi="Menlo" w:cs="Menlo"/>
          <w:color w:val="89DDFF"/>
          <w:sz w:val="23"/>
          <w:szCs w:val="23"/>
        </w:rPr>
        <w:t>)</w:t>
      </w:r>
    </w:p>
    <w:p w14:paraId="4A26ED6B"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plotGraph</w:t>
      </w:r>
      <w:r w:rsidRPr="008C7528">
        <w:rPr>
          <w:rFonts w:ascii="Menlo" w:hAnsi="Menlo" w:cs="Menlo"/>
          <w:color w:val="89DDFF"/>
          <w:sz w:val="23"/>
          <w:szCs w:val="23"/>
        </w:rPr>
        <w:t>(</w:t>
      </w:r>
      <w:r w:rsidRPr="008C7528">
        <w:rPr>
          <w:rFonts w:ascii="Menlo" w:hAnsi="Menlo" w:cs="Menlo"/>
          <w:color w:val="8F93A2"/>
          <w:sz w:val="23"/>
          <w:szCs w:val="23"/>
        </w:rPr>
        <w:t>X</w:t>
      </w:r>
      <w:r w:rsidRPr="008C7528">
        <w:rPr>
          <w:rFonts w:ascii="Menlo" w:hAnsi="Menlo" w:cs="Menlo"/>
          <w:color w:val="89DDFF"/>
          <w:sz w:val="23"/>
          <w:szCs w:val="23"/>
        </w:rPr>
        <w:t>,</w:t>
      </w:r>
      <w:r w:rsidRPr="008C7528">
        <w:rPr>
          <w:rFonts w:ascii="Menlo" w:hAnsi="Menlo" w:cs="Menlo"/>
          <w:color w:val="8F93A2"/>
          <w:sz w:val="23"/>
          <w:szCs w:val="23"/>
        </w:rPr>
        <w:t xml:space="preserve"> Y2</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C3E88D"/>
          <w:sz w:val="23"/>
          <w:szCs w:val="23"/>
        </w:rPr>
        <w:t>Ramp</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2</w:t>
      </w:r>
      <w:r w:rsidRPr="008C7528">
        <w:rPr>
          <w:rFonts w:ascii="Menlo" w:hAnsi="Menlo" w:cs="Menlo"/>
          <w:color w:val="89DDFF"/>
          <w:sz w:val="23"/>
          <w:szCs w:val="23"/>
        </w:rPr>
        <w:t>)</w:t>
      </w:r>
    </w:p>
    <w:p w14:paraId="526F0A3F"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plotGraph</w:t>
      </w:r>
      <w:r w:rsidRPr="008C7528">
        <w:rPr>
          <w:rFonts w:ascii="Menlo" w:hAnsi="Menlo" w:cs="Menlo"/>
          <w:color w:val="89DDFF"/>
          <w:sz w:val="23"/>
          <w:szCs w:val="23"/>
        </w:rPr>
        <w:t>(</w:t>
      </w:r>
      <w:r w:rsidRPr="008C7528">
        <w:rPr>
          <w:rFonts w:ascii="Menlo" w:hAnsi="Menlo" w:cs="Menlo"/>
          <w:color w:val="8F93A2"/>
          <w:sz w:val="23"/>
          <w:szCs w:val="23"/>
        </w:rPr>
        <w:t>X</w:t>
      </w:r>
      <w:r w:rsidRPr="008C7528">
        <w:rPr>
          <w:rFonts w:ascii="Menlo" w:hAnsi="Menlo" w:cs="Menlo"/>
          <w:color w:val="89DDFF"/>
          <w:sz w:val="23"/>
          <w:szCs w:val="23"/>
        </w:rPr>
        <w:t>,</w:t>
      </w:r>
      <w:r w:rsidRPr="008C7528">
        <w:rPr>
          <w:rFonts w:ascii="Menlo" w:hAnsi="Menlo" w:cs="Menlo"/>
          <w:color w:val="8F93A2"/>
          <w:sz w:val="23"/>
          <w:szCs w:val="23"/>
        </w:rPr>
        <w:t xml:space="preserve"> Y3</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C3E88D"/>
          <w:sz w:val="23"/>
          <w:szCs w:val="23"/>
        </w:rPr>
        <w:t>Gaussian</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3</w:t>
      </w:r>
      <w:r w:rsidRPr="008C7528">
        <w:rPr>
          <w:rFonts w:ascii="Menlo" w:hAnsi="Menlo" w:cs="Menlo"/>
          <w:color w:val="89DDFF"/>
          <w:sz w:val="23"/>
          <w:szCs w:val="23"/>
        </w:rPr>
        <w:t>)</w:t>
      </w:r>
    </w:p>
    <w:p w14:paraId="08E8EDB4"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plotGraph</w:t>
      </w:r>
      <w:r w:rsidRPr="008C7528">
        <w:rPr>
          <w:rFonts w:ascii="Menlo" w:hAnsi="Menlo" w:cs="Menlo"/>
          <w:color w:val="89DDFF"/>
          <w:sz w:val="23"/>
          <w:szCs w:val="23"/>
        </w:rPr>
        <w:t>(</w:t>
      </w:r>
      <w:r w:rsidRPr="008C7528">
        <w:rPr>
          <w:rFonts w:ascii="Menlo" w:hAnsi="Menlo" w:cs="Menlo"/>
          <w:color w:val="8F93A2"/>
          <w:sz w:val="23"/>
          <w:szCs w:val="23"/>
        </w:rPr>
        <w:t>X2</w:t>
      </w:r>
      <w:r w:rsidRPr="008C7528">
        <w:rPr>
          <w:rFonts w:ascii="Menlo" w:hAnsi="Menlo" w:cs="Menlo"/>
          <w:color w:val="89DDFF"/>
          <w:sz w:val="23"/>
          <w:szCs w:val="23"/>
        </w:rPr>
        <w:t>,</w:t>
      </w:r>
      <w:r w:rsidRPr="008C7528">
        <w:rPr>
          <w:rFonts w:ascii="Menlo" w:hAnsi="Menlo" w:cs="Menlo"/>
          <w:color w:val="8F93A2"/>
          <w:sz w:val="23"/>
          <w:szCs w:val="23"/>
        </w:rPr>
        <w:t xml:space="preserve"> Y4</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C3E88D"/>
          <w:sz w:val="23"/>
          <w:szCs w:val="23"/>
        </w:rPr>
        <w:t>Generalized</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4</w:t>
      </w:r>
      <w:r w:rsidRPr="008C7528">
        <w:rPr>
          <w:rFonts w:ascii="Menlo" w:hAnsi="Menlo" w:cs="Menlo"/>
          <w:color w:val="89DDFF"/>
          <w:sz w:val="23"/>
          <w:szCs w:val="23"/>
        </w:rPr>
        <w:t>)</w:t>
      </w:r>
    </w:p>
    <w:p w14:paraId="6AF3CB8F"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plotGraph</w:t>
      </w:r>
      <w:r w:rsidRPr="008C7528">
        <w:rPr>
          <w:rFonts w:ascii="Menlo" w:hAnsi="Menlo" w:cs="Menlo"/>
          <w:color w:val="89DDFF"/>
          <w:sz w:val="23"/>
          <w:szCs w:val="23"/>
        </w:rPr>
        <w:t>(</w:t>
      </w:r>
      <w:r w:rsidRPr="008C7528">
        <w:rPr>
          <w:rFonts w:ascii="Menlo" w:hAnsi="Menlo" w:cs="Menlo"/>
          <w:color w:val="8F93A2"/>
          <w:sz w:val="23"/>
          <w:szCs w:val="23"/>
        </w:rPr>
        <w:t>X2</w:t>
      </w:r>
      <w:r w:rsidRPr="008C7528">
        <w:rPr>
          <w:rFonts w:ascii="Menlo" w:hAnsi="Menlo" w:cs="Menlo"/>
          <w:color w:val="89DDFF"/>
          <w:sz w:val="23"/>
          <w:szCs w:val="23"/>
        </w:rPr>
        <w:t>,</w:t>
      </w:r>
      <w:r w:rsidRPr="008C7528">
        <w:rPr>
          <w:rFonts w:ascii="Menlo" w:hAnsi="Menlo" w:cs="Menlo"/>
          <w:color w:val="8F93A2"/>
          <w:sz w:val="23"/>
          <w:szCs w:val="23"/>
        </w:rPr>
        <w:t xml:space="preserve"> Y5</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89DDFF"/>
          <w:sz w:val="23"/>
          <w:szCs w:val="23"/>
        </w:rPr>
        <w:t>'</w:t>
      </w:r>
      <w:r w:rsidRPr="008C7528">
        <w:rPr>
          <w:rFonts w:ascii="Menlo" w:hAnsi="Menlo" w:cs="Menlo"/>
          <w:color w:val="C3E88D"/>
          <w:sz w:val="23"/>
          <w:szCs w:val="23"/>
        </w:rPr>
        <w:t>Sigmoidal</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color w:val="F78C6C"/>
          <w:sz w:val="23"/>
          <w:szCs w:val="23"/>
        </w:rPr>
        <w:t>5</w:t>
      </w:r>
      <w:r w:rsidRPr="008C7528">
        <w:rPr>
          <w:rFonts w:ascii="Menlo" w:hAnsi="Menlo" w:cs="Menlo"/>
          <w:color w:val="89DDFF"/>
          <w:sz w:val="23"/>
          <w:szCs w:val="23"/>
        </w:rPr>
        <w:t>)</w:t>
      </w:r>
    </w:p>
    <w:p w14:paraId="25D51D7E" w14:textId="77777777" w:rsidR="008C7528" w:rsidRPr="008C7528" w:rsidRDefault="008C7528" w:rsidP="008C7528">
      <w:pPr>
        <w:shd w:val="clear" w:color="auto" w:fill="0F111A"/>
        <w:spacing w:line="345" w:lineRule="atLeast"/>
        <w:rPr>
          <w:rFonts w:ascii="Menlo" w:hAnsi="Menlo" w:cs="Menlo"/>
          <w:color w:val="8F93A2"/>
          <w:sz w:val="23"/>
          <w:szCs w:val="23"/>
        </w:rPr>
      </w:pPr>
    </w:p>
    <w:p w14:paraId="7BD93DDE"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plt</w:t>
      </w:r>
      <w:r w:rsidRPr="008C7528">
        <w:rPr>
          <w:rFonts w:ascii="Menlo" w:hAnsi="Menlo" w:cs="Menlo"/>
          <w:color w:val="89DDFF"/>
          <w:sz w:val="23"/>
          <w:szCs w:val="23"/>
        </w:rPr>
        <w:t>.</w:t>
      </w:r>
      <w:r w:rsidRPr="008C7528">
        <w:rPr>
          <w:rFonts w:ascii="Menlo" w:hAnsi="Menlo" w:cs="Menlo"/>
          <w:color w:val="8F93A2"/>
          <w:sz w:val="23"/>
          <w:szCs w:val="23"/>
        </w:rPr>
        <w:t>tight_layout</w:t>
      </w:r>
      <w:r w:rsidRPr="008C7528">
        <w:rPr>
          <w:rFonts w:ascii="Menlo" w:hAnsi="Menlo" w:cs="Menlo"/>
          <w:color w:val="89DDFF"/>
          <w:sz w:val="23"/>
          <w:szCs w:val="23"/>
        </w:rPr>
        <w:t>()</w:t>
      </w:r>
      <w:r w:rsidRPr="008C7528">
        <w:rPr>
          <w:rFonts w:ascii="Menlo" w:hAnsi="Menlo" w:cs="Menlo"/>
          <w:color w:val="8F93A2"/>
          <w:sz w:val="23"/>
          <w:szCs w:val="23"/>
        </w:rPr>
        <w:t xml:space="preserve">  </w:t>
      </w:r>
      <w:r w:rsidRPr="008C7528">
        <w:rPr>
          <w:rFonts w:ascii="Menlo" w:hAnsi="Menlo" w:cs="Menlo"/>
          <w:i/>
          <w:iCs/>
          <w:color w:val="464B5D"/>
          <w:sz w:val="23"/>
          <w:szCs w:val="23"/>
        </w:rPr>
        <w:t># Ensure proper spacing between subplots</w:t>
      </w:r>
    </w:p>
    <w:p w14:paraId="58275858" w14:textId="77777777" w:rsidR="008C7528" w:rsidRPr="008C7528" w:rsidRDefault="008C7528" w:rsidP="008C7528">
      <w:pPr>
        <w:shd w:val="clear" w:color="auto" w:fill="0F111A"/>
        <w:spacing w:line="345" w:lineRule="atLeast"/>
        <w:rPr>
          <w:rFonts w:ascii="Menlo" w:hAnsi="Menlo" w:cs="Menlo"/>
          <w:color w:val="8F93A2"/>
          <w:sz w:val="23"/>
          <w:szCs w:val="23"/>
        </w:rPr>
      </w:pPr>
      <w:r w:rsidRPr="008C7528">
        <w:rPr>
          <w:rFonts w:ascii="Menlo" w:hAnsi="Menlo" w:cs="Menlo"/>
          <w:color w:val="8F93A2"/>
          <w:sz w:val="23"/>
          <w:szCs w:val="23"/>
        </w:rPr>
        <w:t>plt</w:t>
      </w:r>
      <w:r w:rsidRPr="008C7528">
        <w:rPr>
          <w:rFonts w:ascii="Menlo" w:hAnsi="Menlo" w:cs="Menlo"/>
          <w:color w:val="89DDFF"/>
          <w:sz w:val="23"/>
          <w:szCs w:val="23"/>
        </w:rPr>
        <w:t>.</w:t>
      </w:r>
      <w:r w:rsidRPr="008C7528">
        <w:rPr>
          <w:rFonts w:ascii="Menlo" w:hAnsi="Menlo" w:cs="Menlo"/>
          <w:color w:val="8F93A2"/>
          <w:sz w:val="23"/>
          <w:szCs w:val="23"/>
        </w:rPr>
        <w:t>show</w:t>
      </w:r>
      <w:r w:rsidRPr="008C7528">
        <w:rPr>
          <w:rFonts w:ascii="Menlo" w:hAnsi="Menlo" w:cs="Menlo"/>
          <w:color w:val="89DDFF"/>
          <w:sz w:val="23"/>
          <w:szCs w:val="23"/>
        </w:rPr>
        <w:t>()</w:t>
      </w:r>
    </w:p>
    <w:p w14:paraId="78751AFB" w14:textId="77777777" w:rsidR="008C7528" w:rsidRPr="008C7528" w:rsidRDefault="008C7528" w:rsidP="008C7528">
      <w:pPr>
        <w:shd w:val="clear" w:color="auto" w:fill="0F111A"/>
        <w:spacing w:line="345" w:lineRule="atLeast"/>
        <w:rPr>
          <w:rFonts w:ascii="Menlo" w:hAnsi="Menlo" w:cs="Menlo"/>
          <w:color w:val="8F93A2"/>
          <w:sz w:val="23"/>
          <w:szCs w:val="23"/>
        </w:rPr>
      </w:pPr>
    </w:p>
    <w:p w14:paraId="386D4E12" w14:textId="77777777" w:rsidR="008C7528" w:rsidRDefault="008C7528" w:rsidP="008C7528">
      <w:pPr>
        <w:spacing w:line="100" w:lineRule="atLeast"/>
        <w:ind w:left="720"/>
        <w:jc w:val="both"/>
      </w:pPr>
    </w:p>
    <w:p w14:paraId="1441140A" w14:textId="77777777" w:rsidR="008C7528" w:rsidRDefault="008C7528" w:rsidP="008C7528">
      <w:pPr>
        <w:spacing w:line="100" w:lineRule="atLeast"/>
        <w:ind w:left="720"/>
        <w:jc w:val="both"/>
      </w:pPr>
    </w:p>
    <w:p w14:paraId="6843CEE1" w14:textId="6F954B32" w:rsidR="008C7528" w:rsidRPr="008C7528" w:rsidRDefault="008C7528" w:rsidP="008C7528">
      <w:pPr>
        <w:spacing w:line="100" w:lineRule="atLeast"/>
        <w:ind w:left="720"/>
        <w:jc w:val="both"/>
        <w:rPr>
          <w:b/>
          <w:bCs/>
        </w:rPr>
      </w:pPr>
      <w:r w:rsidRPr="008C7528">
        <w:rPr>
          <w:b/>
          <w:bCs/>
        </w:rPr>
        <w:t>Output:</w:t>
      </w:r>
    </w:p>
    <w:p w14:paraId="3EF4D7B7" w14:textId="52045495" w:rsidR="008C7528" w:rsidRDefault="008C7528" w:rsidP="008C7528">
      <w:pPr>
        <w:spacing w:line="100" w:lineRule="atLeast"/>
        <w:ind w:left="720"/>
        <w:jc w:val="both"/>
      </w:pPr>
      <w:r>
        <w:rPr>
          <w:noProof/>
        </w:rPr>
        <w:lastRenderedPageBreak/>
        <w:drawing>
          <wp:inline distT="0" distB="0" distL="0" distR="0" wp14:anchorId="0D5480B6" wp14:editId="7580BBE9">
            <wp:extent cx="5689835" cy="3365500"/>
            <wp:effectExtent l="0" t="0" r="0" b="0"/>
            <wp:docPr id="33418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85830" name="Picture 3341858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7670" cy="3370135"/>
                    </a:xfrm>
                    <a:prstGeom prst="rect">
                      <a:avLst/>
                    </a:prstGeom>
                  </pic:spPr>
                </pic:pic>
              </a:graphicData>
            </a:graphic>
          </wp:inline>
        </w:drawing>
      </w:r>
    </w:p>
    <w:p w14:paraId="6E2894FB" w14:textId="77777777" w:rsidR="008C7528" w:rsidRPr="00B146FC" w:rsidRDefault="008C7528" w:rsidP="008C7528">
      <w:pPr>
        <w:spacing w:line="100" w:lineRule="atLeast"/>
        <w:jc w:val="both"/>
      </w:pPr>
    </w:p>
    <w:p w14:paraId="42430540" w14:textId="77777777" w:rsidR="00B73FC6" w:rsidRDefault="00B146FC" w:rsidP="00B73FC6">
      <w:pPr>
        <w:numPr>
          <w:ilvl w:val="0"/>
          <w:numId w:val="16"/>
        </w:numPr>
        <w:spacing w:line="100" w:lineRule="atLeast"/>
        <w:jc w:val="both"/>
      </w:pPr>
      <w:r>
        <w:t>Implement the fuzzy operations- Union, intersection, compliment and visualize the same.</w:t>
      </w:r>
    </w:p>
    <w:p w14:paraId="202D326E" w14:textId="77777777" w:rsidR="00B146FC" w:rsidRDefault="00B146FC" w:rsidP="00B146FC">
      <w:pPr>
        <w:spacing w:line="100" w:lineRule="atLeast"/>
        <w:ind w:left="720"/>
        <w:jc w:val="both"/>
      </w:pPr>
    </w:p>
    <w:p w14:paraId="6D1789AD"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i/>
          <w:iCs/>
          <w:color w:val="89DDFF"/>
          <w:sz w:val="23"/>
          <w:szCs w:val="23"/>
        </w:rPr>
        <w:t>import</w:t>
      </w:r>
      <w:r>
        <w:rPr>
          <w:rFonts w:ascii="Menlo" w:hAnsi="Menlo" w:cs="Menlo"/>
          <w:color w:val="8F93A2"/>
          <w:sz w:val="23"/>
          <w:szCs w:val="23"/>
        </w:rPr>
        <w:t xml:space="preserve"> matplotlib</w:t>
      </w:r>
      <w:r>
        <w:rPr>
          <w:rFonts w:ascii="Menlo" w:hAnsi="Menlo" w:cs="Menlo"/>
          <w:color w:val="89DDFF"/>
          <w:sz w:val="23"/>
          <w:szCs w:val="23"/>
        </w:rPr>
        <w:t>.</w:t>
      </w:r>
      <w:r>
        <w:rPr>
          <w:rFonts w:ascii="Menlo" w:hAnsi="Menlo" w:cs="Menlo"/>
          <w:color w:val="8F93A2"/>
          <w:sz w:val="23"/>
          <w:szCs w:val="23"/>
        </w:rPr>
        <w:t xml:space="preserve">pyplot </w:t>
      </w:r>
      <w:r>
        <w:rPr>
          <w:rFonts w:ascii="Menlo" w:hAnsi="Menlo" w:cs="Menlo"/>
          <w:i/>
          <w:iCs/>
          <w:color w:val="89DDFF"/>
          <w:sz w:val="23"/>
          <w:szCs w:val="23"/>
        </w:rPr>
        <w:t>as</w:t>
      </w:r>
      <w:r>
        <w:rPr>
          <w:rFonts w:ascii="Menlo" w:hAnsi="Menlo" w:cs="Menlo"/>
          <w:color w:val="8F93A2"/>
          <w:sz w:val="23"/>
          <w:szCs w:val="23"/>
        </w:rPr>
        <w:t xml:space="preserve"> plt</w:t>
      </w:r>
    </w:p>
    <w:p w14:paraId="3B09AC22" w14:textId="77777777" w:rsidR="0021383F" w:rsidRDefault="0021383F" w:rsidP="0021383F">
      <w:pPr>
        <w:shd w:val="clear" w:color="auto" w:fill="0F111A"/>
        <w:spacing w:line="345" w:lineRule="atLeast"/>
        <w:rPr>
          <w:rFonts w:ascii="Menlo" w:hAnsi="Menlo" w:cs="Menlo"/>
          <w:color w:val="8F93A2"/>
          <w:sz w:val="23"/>
          <w:szCs w:val="23"/>
        </w:rPr>
      </w:pPr>
    </w:p>
    <w:p w14:paraId="7D1D589C"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A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89DDFF"/>
          <w:sz w:val="23"/>
          <w:szCs w:val="23"/>
        </w:rPr>
        <w:t>{"</w:t>
      </w:r>
      <w:r>
        <w:rPr>
          <w:rFonts w:ascii="Menlo" w:hAnsi="Menlo" w:cs="Menlo"/>
          <w:color w:val="C3E88D"/>
          <w:sz w:val="23"/>
          <w:szCs w:val="23"/>
        </w:rPr>
        <w:t>a</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0.6</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89DDFF"/>
          <w:sz w:val="23"/>
          <w:szCs w:val="23"/>
        </w:rPr>
        <w:t>"</w:t>
      </w:r>
      <w:r>
        <w:rPr>
          <w:rFonts w:ascii="Menlo" w:hAnsi="Menlo" w:cs="Menlo"/>
          <w:color w:val="C3E88D"/>
          <w:sz w:val="23"/>
          <w:szCs w:val="23"/>
        </w:rPr>
        <w:t>b</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0.3</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89DDFF"/>
          <w:sz w:val="23"/>
          <w:szCs w:val="23"/>
        </w:rPr>
        <w:t>"</w:t>
      </w:r>
      <w:r>
        <w:rPr>
          <w:rFonts w:ascii="Menlo" w:hAnsi="Menlo" w:cs="Menlo"/>
          <w:color w:val="C3E88D"/>
          <w:sz w:val="23"/>
          <w:szCs w:val="23"/>
        </w:rPr>
        <w:t>c</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0.4</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89DDFF"/>
          <w:sz w:val="23"/>
          <w:szCs w:val="23"/>
        </w:rPr>
        <w:t>"</w:t>
      </w:r>
      <w:r>
        <w:rPr>
          <w:rFonts w:ascii="Menlo" w:hAnsi="Menlo" w:cs="Menlo"/>
          <w:color w:val="C3E88D"/>
          <w:sz w:val="23"/>
          <w:szCs w:val="23"/>
        </w:rPr>
        <w:t>d</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0.9</w:t>
      </w:r>
      <w:r>
        <w:rPr>
          <w:rFonts w:ascii="Menlo" w:hAnsi="Menlo" w:cs="Menlo"/>
          <w:color w:val="89DDFF"/>
          <w:sz w:val="23"/>
          <w:szCs w:val="23"/>
        </w:rPr>
        <w:t>}</w:t>
      </w:r>
    </w:p>
    <w:p w14:paraId="69DD44B7"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B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89DDFF"/>
          <w:sz w:val="23"/>
          <w:szCs w:val="23"/>
        </w:rPr>
        <w:t>{"</w:t>
      </w:r>
      <w:r>
        <w:rPr>
          <w:rFonts w:ascii="Menlo" w:hAnsi="Menlo" w:cs="Menlo"/>
          <w:color w:val="C3E88D"/>
          <w:sz w:val="23"/>
          <w:szCs w:val="23"/>
        </w:rPr>
        <w:t>a</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0.3</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89DDFF"/>
          <w:sz w:val="23"/>
          <w:szCs w:val="23"/>
        </w:rPr>
        <w:t>"</w:t>
      </w:r>
      <w:r>
        <w:rPr>
          <w:rFonts w:ascii="Menlo" w:hAnsi="Menlo" w:cs="Menlo"/>
          <w:color w:val="C3E88D"/>
          <w:sz w:val="23"/>
          <w:szCs w:val="23"/>
        </w:rPr>
        <w:t>b</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0.9</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89DDFF"/>
          <w:sz w:val="23"/>
          <w:szCs w:val="23"/>
        </w:rPr>
        <w:t>"</w:t>
      </w:r>
      <w:r>
        <w:rPr>
          <w:rFonts w:ascii="Menlo" w:hAnsi="Menlo" w:cs="Menlo"/>
          <w:color w:val="C3E88D"/>
          <w:sz w:val="23"/>
          <w:szCs w:val="23"/>
        </w:rPr>
        <w:t>c</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0.5</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89DDFF"/>
          <w:sz w:val="23"/>
          <w:szCs w:val="23"/>
        </w:rPr>
        <w:t>"</w:t>
      </w:r>
      <w:r>
        <w:rPr>
          <w:rFonts w:ascii="Menlo" w:hAnsi="Menlo" w:cs="Menlo"/>
          <w:color w:val="C3E88D"/>
          <w:sz w:val="23"/>
          <w:szCs w:val="23"/>
        </w:rPr>
        <w:t>d</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0.7</w:t>
      </w:r>
      <w:r>
        <w:rPr>
          <w:rFonts w:ascii="Menlo" w:hAnsi="Menlo" w:cs="Menlo"/>
          <w:color w:val="89DDFF"/>
          <w:sz w:val="23"/>
          <w:szCs w:val="23"/>
        </w:rPr>
        <w:t>}</w:t>
      </w:r>
    </w:p>
    <w:p w14:paraId="68A21DD5" w14:textId="77777777" w:rsidR="0021383F" w:rsidRDefault="0021383F" w:rsidP="0021383F">
      <w:pPr>
        <w:shd w:val="clear" w:color="auto" w:fill="0F111A"/>
        <w:spacing w:line="345" w:lineRule="atLeast"/>
        <w:rPr>
          <w:rFonts w:ascii="Menlo" w:hAnsi="Menlo" w:cs="Menlo"/>
          <w:color w:val="8F93A2"/>
          <w:sz w:val="23"/>
          <w:szCs w:val="23"/>
        </w:rPr>
      </w:pPr>
    </w:p>
    <w:p w14:paraId="2E5F7029"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2AAFF"/>
          <w:sz w:val="23"/>
          <w:szCs w:val="23"/>
        </w:rPr>
        <w:t>print</w:t>
      </w:r>
      <w:r>
        <w:rPr>
          <w:rFonts w:ascii="Menlo" w:hAnsi="Menlo" w:cs="Menlo"/>
          <w:color w:val="89DDFF"/>
          <w:sz w:val="23"/>
          <w:szCs w:val="23"/>
        </w:rPr>
        <w:t>("</w:t>
      </w:r>
      <w:r>
        <w:rPr>
          <w:rFonts w:ascii="Menlo" w:hAnsi="Menlo" w:cs="Menlo"/>
          <w:color w:val="C3E88D"/>
          <w:sz w:val="23"/>
          <w:szCs w:val="23"/>
        </w:rPr>
        <w:t>Fuzzy Set A:</w:t>
      </w:r>
      <w:r>
        <w:rPr>
          <w:rFonts w:ascii="Menlo" w:hAnsi="Menlo" w:cs="Menlo"/>
          <w:color w:val="89DDFF"/>
          <w:sz w:val="23"/>
          <w:szCs w:val="23"/>
        </w:rPr>
        <w:t>",</w:t>
      </w:r>
      <w:r>
        <w:rPr>
          <w:rFonts w:ascii="Menlo" w:hAnsi="Menlo" w:cs="Menlo"/>
          <w:color w:val="8F93A2"/>
          <w:sz w:val="23"/>
          <w:szCs w:val="23"/>
        </w:rPr>
        <w:t xml:space="preserve"> A</w:t>
      </w:r>
      <w:r>
        <w:rPr>
          <w:rFonts w:ascii="Menlo" w:hAnsi="Menlo" w:cs="Menlo"/>
          <w:color w:val="89DDFF"/>
          <w:sz w:val="23"/>
          <w:szCs w:val="23"/>
        </w:rPr>
        <w:t>)</w:t>
      </w:r>
    </w:p>
    <w:p w14:paraId="1E5EB16F"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2AAFF"/>
          <w:sz w:val="23"/>
          <w:szCs w:val="23"/>
        </w:rPr>
        <w:t>print</w:t>
      </w:r>
      <w:r>
        <w:rPr>
          <w:rFonts w:ascii="Menlo" w:hAnsi="Menlo" w:cs="Menlo"/>
          <w:color w:val="89DDFF"/>
          <w:sz w:val="23"/>
          <w:szCs w:val="23"/>
        </w:rPr>
        <w:t>("</w:t>
      </w:r>
      <w:r>
        <w:rPr>
          <w:rFonts w:ascii="Menlo" w:hAnsi="Menlo" w:cs="Menlo"/>
          <w:color w:val="C3E88D"/>
          <w:sz w:val="23"/>
          <w:szCs w:val="23"/>
        </w:rPr>
        <w:t>Fuzzy Set B:</w:t>
      </w:r>
      <w:r>
        <w:rPr>
          <w:rFonts w:ascii="Menlo" w:hAnsi="Menlo" w:cs="Menlo"/>
          <w:color w:val="89DDFF"/>
          <w:sz w:val="23"/>
          <w:szCs w:val="23"/>
        </w:rPr>
        <w:t>",</w:t>
      </w:r>
      <w:r>
        <w:rPr>
          <w:rFonts w:ascii="Menlo" w:hAnsi="Menlo" w:cs="Menlo"/>
          <w:color w:val="8F93A2"/>
          <w:sz w:val="23"/>
          <w:szCs w:val="23"/>
        </w:rPr>
        <w:t xml:space="preserve"> B</w:t>
      </w:r>
      <w:r>
        <w:rPr>
          <w:rFonts w:ascii="Menlo" w:hAnsi="Menlo" w:cs="Menlo"/>
          <w:color w:val="89DDFF"/>
          <w:sz w:val="23"/>
          <w:szCs w:val="23"/>
        </w:rPr>
        <w:t>)</w:t>
      </w:r>
    </w:p>
    <w:p w14:paraId="31C9AF50" w14:textId="77777777" w:rsidR="0021383F" w:rsidRDefault="0021383F" w:rsidP="0021383F">
      <w:pPr>
        <w:shd w:val="clear" w:color="auto" w:fill="0F111A"/>
        <w:spacing w:line="345" w:lineRule="atLeast"/>
        <w:rPr>
          <w:rFonts w:ascii="Menlo" w:hAnsi="Menlo" w:cs="Menlo"/>
          <w:color w:val="8F93A2"/>
          <w:sz w:val="23"/>
          <w:szCs w:val="23"/>
        </w:rPr>
      </w:pPr>
    </w:p>
    <w:p w14:paraId="21576E8D"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union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B2CCD6"/>
          <w:sz w:val="23"/>
          <w:szCs w:val="23"/>
        </w:rPr>
        <w:t>dict</w:t>
      </w:r>
      <w:r>
        <w:rPr>
          <w:rFonts w:ascii="Menlo" w:hAnsi="Menlo" w:cs="Menlo"/>
          <w:color w:val="89DDFF"/>
          <w:sz w:val="23"/>
          <w:szCs w:val="23"/>
        </w:rPr>
        <w:t>()</w:t>
      </w:r>
    </w:p>
    <w:p w14:paraId="3238CC93"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intersect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B2CCD6"/>
          <w:sz w:val="23"/>
          <w:szCs w:val="23"/>
        </w:rPr>
        <w:t>dict</w:t>
      </w:r>
      <w:r>
        <w:rPr>
          <w:rFonts w:ascii="Menlo" w:hAnsi="Menlo" w:cs="Menlo"/>
          <w:color w:val="89DDFF"/>
          <w:sz w:val="23"/>
          <w:szCs w:val="23"/>
        </w:rPr>
        <w:t>()</w:t>
      </w:r>
    </w:p>
    <w:p w14:paraId="480CE377"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complement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B2CCD6"/>
          <w:sz w:val="23"/>
          <w:szCs w:val="23"/>
        </w:rPr>
        <w:t>dict</w:t>
      </w:r>
      <w:r>
        <w:rPr>
          <w:rFonts w:ascii="Menlo" w:hAnsi="Menlo" w:cs="Menlo"/>
          <w:color w:val="89DDFF"/>
          <w:sz w:val="23"/>
          <w:szCs w:val="23"/>
        </w:rPr>
        <w:t>()</w:t>
      </w:r>
    </w:p>
    <w:p w14:paraId="317F31AF" w14:textId="77777777" w:rsidR="0021383F" w:rsidRDefault="0021383F" w:rsidP="0021383F">
      <w:pPr>
        <w:shd w:val="clear" w:color="auto" w:fill="0F111A"/>
        <w:spacing w:line="345" w:lineRule="atLeast"/>
        <w:rPr>
          <w:rFonts w:ascii="Menlo" w:hAnsi="Menlo" w:cs="Menlo"/>
          <w:color w:val="8F93A2"/>
          <w:sz w:val="23"/>
          <w:szCs w:val="23"/>
        </w:rPr>
      </w:pPr>
    </w:p>
    <w:p w14:paraId="77A1DE2A"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i/>
          <w:iCs/>
          <w:color w:val="464B5D"/>
          <w:sz w:val="23"/>
          <w:szCs w:val="23"/>
        </w:rPr>
        <w:t># Union</w:t>
      </w:r>
    </w:p>
    <w:p w14:paraId="17D4D810"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i/>
          <w:iCs/>
          <w:color w:val="89DDFF"/>
          <w:sz w:val="23"/>
          <w:szCs w:val="23"/>
        </w:rPr>
        <w:t>for</w:t>
      </w:r>
      <w:r>
        <w:rPr>
          <w:rFonts w:ascii="Menlo" w:hAnsi="Menlo" w:cs="Menlo"/>
          <w:color w:val="8F93A2"/>
          <w:sz w:val="23"/>
          <w:szCs w:val="23"/>
        </w:rPr>
        <w:t xml:space="preserve"> key </w:t>
      </w:r>
      <w:r>
        <w:rPr>
          <w:rFonts w:ascii="Menlo" w:hAnsi="Menlo" w:cs="Menlo"/>
          <w:i/>
          <w:iCs/>
          <w:color w:val="89DDFF"/>
          <w:sz w:val="23"/>
          <w:szCs w:val="23"/>
        </w:rPr>
        <w:t>in</w:t>
      </w:r>
      <w:r>
        <w:rPr>
          <w:rFonts w:ascii="Menlo" w:hAnsi="Menlo" w:cs="Menlo"/>
          <w:color w:val="8F93A2"/>
          <w:sz w:val="23"/>
          <w:szCs w:val="23"/>
        </w:rPr>
        <w:t xml:space="preserve"> A</w:t>
      </w:r>
      <w:r>
        <w:rPr>
          <w:rFonts w:ascii="Menlo" w:hAnsi="Menlo" w:cs="Menlo"/>
          <w:color w:val="89DDFF"/>
          <w:sz w:val="23"/>
          <w:szCs w:val="23"/>
        </w:rPr>
        <w:t>:</w:t>
      </w:r>
    </w:p>
    <w:p w14:paraId="5B719961"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if</w:t>
      </w:r>
      <w:r>
        <w:rPr>
          <w:rFonts w:ascii="Menlo" w:hAnsi="Menlo" w:cs="Menlo"/>
          <w:color w:val="8F93A2"/>
          <w:sz w:val="23"/>
          <w:szCs w:val="23"/>
        </w:rPr>
        <w:t xml:space="preserve"> key </w:t>
      </w:r>
      <w:r>
        <w:rPr>
          <w:rFonts w:ascii="Menlo" w:hAnsi="Menlo" w:cs="Menlo"/>
          <w:color w:val="C792EA"/>
          <w:sz w:val="23"/>
          <w:szCs w:val="23"/>
        </w:rPr>
        <w:t>in</w:t>
      </w:r>
      <w:r>
        <w:rPr>
          <w:rFonts w:ascii="Menlo" w:hAnsi="Menlo" w:cs="Menlo"/>
          <w:color w:val="8F93A2"/>
          <w:sz w:val="23"/>
          <w:szCs w:val="23"/>
        </w:rPr>
        <w:t xml:space="preserve"> B</w:t>
      </w:r>
      <w:r>
        <w:rPr>
          <w:rFonts w:ascii="Menlo" w:hAnsi="Menlo" w:cs="Menlo"/>
          <w:color w:val="89DDFF"/>
          <w:sz w:val="23"/>
          <w:szCs w:val="23"/>
        </w:rPr>
        <w:t>:</w:t>
      </w:r>
    </w:p>
    <w:p w14:paraId="30160797"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a_val </w:t>
      </w:r>
      <w:r>
        <w:rPr>
          <w:rFonts w:ascii="Menlo" w:hAnsi="Menlo" w:cs="Menlo"/>
          <w:color w:val="C792EA"/>
          <w:sz w:val="23"/>
          <w:szCs w:val="23"/>
        </w:rPr>
        <w:t>=</w:t>
      </w:r>
      <w:r>
        <w:rPr>
          <w:rFonts w:ascii="Menlo" w:hAnsi="Menlo" w:cs="Menlo"/>
          <w:color w:val="8F93A2"/>
          <w:sz w:val="23"/>
          <w:szCs w:val="23"/>
        </w:rPr>
        <w:t xml:space="preserve"> A</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p>
    <w:p w14:paraId="582DEE2A"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b_val </w:t>
      </w:r>
      <w:r>
        <w:rPr>
          <w:rFonts w:ascii="Menlo" w:hAnsi="Menlo" w:cs="Menlo"/>
          <w:color w:val="C792EA"/>
          <w:sz w:val="23"/>
          <w:szCs w:val="23"/>
        </w:rPr>
        <w:t>=</w:t>
      </w:r>
      <w:r>
        <w:rPr>
          <w:rFonts w:ascii="Menlo" w:hAnsi="Menlo" w:cs="Menlo"/>
          <w:color w:val="8F93A2"/>
          <w:sz w:val="23"/>
          <w:szCs w:val="23"/>
        </w:rPr>
        <w:t xml:space="preserve"> B</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p>
    <w:p w14:paraId="7516B7F1"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lastRenderedPageBreak/>
        <w:t xml:space="preserve">        union</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82AAFF"/>
          <w:sz w:val="23"/>
          <w:szCs w:val="23"/>
        </w:rPr>
        <w:t>max</w:t>
      </w:r>
      <w:r>
        <w:rPr>
          <w:rFonts w:ascii="Menlo" w:hAnsi="Menlo" w:cs="Menlo"/>
          <w:color w:val="89DDFF"/>
          <w:sz w:val="23"/>
          <w:szCs w:val="23"/>
        </w:rPr>
        <w:t>(</w:t>
      </w:r>
      <w:r>
        <w:rPr>
          <w:rFonts w:ascii="Menlo" w:hAnsi="Menlo" w:cs="Menlo"/>
          <w:color w:val="8F93A2"/>
          <w:sz w:val="23"/>
          <w:szCs w:val="23"/>
        </w:rPr>
        <w:t>a_val</w:t>
      </w:r>
      <w:r>
        <w:rPr>
          <w:rFonts w:ascii="Menlo" w:hAnsi="Menlo" w:cs="Menlo"/>
          <w:color w:val="89DDFF"/>
          <w:sz w:val="23"/>
          <w:szCs w:val="23"/>
        </w:rPr>
        <w:t>,</w:t>
      </w:r>
      <w:r>
        <w:rPr>
          <w:rFonts w:ascii="Menlo" w:hAnsi="Menlo" w:cs="Menlo"/>
          <w:color w:val="8F93A2"/>
          <w:sz w:val="23"/>
          <w:szCs w:val="23"/>
        </w:rPr>
        <w:t xml:space="preserve"> b_val</w:t>
      </w:r>
      <w:r>
        <w:rPr>
          <w:rFonts w:ascii="Menlo" w:hAnsi="Menlo" w:cs="Menlo"/>
          <w:color w:val="89DDFF"/>
          <w:sz w:val="23"/>
          <w:szCs w:val="23"/>
        </w:rPr>
        <w:t>)</w:t>
      </w:r>
    </w:p>
    <w:p w14:paraId="039B8DF8"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else</w:t>
      </w:r>
      <w:r>
        <w:rPr>
          <w:rFonts w:ascii="Menlo" w:hAnsi="Menlo" w:cs="Menlo"/>
          <w:color w:val="89DDFF"/>
          <w:sz w:val="23"/>
          <w:szCs w:val="23"/>
        </w:rPr>
        <w:t>:</w:t>
      </w:r>
    </w:p>
    <w:p w14:paraId="01A2087D"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union</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C792EA"/>
          <w:sz w:val="23"/>
          <w:szCs w:val="23"/>
        </w:rPr>
        <w:t>=</w:t>
      </w:r>
      <w:r>
        <w:rPr>
          <w:rFonts w:ascii="Menlo" w:hAnsi="Menlo" w:cs="Menlo"/>
          <w:color w:val="8F93A2"/>
          <w:sz w:val="23"/>
          <w:szCs w:val="23"/>
        </w:rPr>
        <w:t xml:space="preserve"> A</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p>
    <w:p w14:paraId="402C4906" w14:textId="77777777" w:rsidR="0021383F" w:rsidRDefault="0021383F" w:rsidP="0021383F">
      <w:pPr>
        <w:shd w:val="clear" w:color="auto" w:fill="0F111A"/>
        <w:spacing w:line="345" w:lineRule="atLeast"/>
        <w:rPr>
          <w:rFonts w:ascii="Menlo" w:hAnsi="Menlo" w:cs="Menlo"/>
          <w:color w:val="8F93A2"/>
          <w:sz w:val="23"/>
          <w:szCs w:val="23"/>
        </w:rPr>
      </w:pPr>
    </w:p>
    <w:p w14:paraId="7DFA4C0F"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2AAFF"/>
          <w:sz w:val="23"/>
          <w:szCs w:val="23"/>
        </w:rPr>
        <w:t>print</w:t>
      </w:r>
      <w:r>
        <w:rPr>
          <w:rFonts w:ascii="Menlo" w:hAnsi="Menlo" w:cs="Menlo"/>
          <w:color w:val="89DDFF"/>
          <w:sz w:val="23"/>
          <w:szCs w:val="23"/>
        </w:rPr>
        <w:t>("</w:t>
      </w:r>
      <w:r>
        <w:rPr>
          <w:rFonts w:ascii="Menlo" w:hAnsi="Menlo" w:cs="Menlo"/>
          <w:color w:val="C3E88D"/>
          <w:sz w:val="23"/>
          <w:szCs w:val="23"/>
        </w:rPr>
        <w:t xml:space="preserve">Fuzzy Set Union of A and B: </w:t>
      </w:r>
      <w:r>
        <w:rPr>
          <w:rFonts w:ascii="Menlo" w:hAnsi="Menlo" w:cs="Menlo"/>
          <w:color w:val="89DDFF"/>
          <w:sz w:val="23"/>
          <w:szCs w:val="23"/>
        </w:rPr>
        <w:t>",</w:t>
      </w:r>
      <w:r>
        <w:rPr>
          <w:rFonts w:ascii="Menlo" w:hAnsi="Menlo" w:cs="Menlo"/>
          <w:color w:val="8F93A2"/>
          <w:sz w:val="23"/>
          <w:szCs w:val="23"/>
        </w:rPr>
        <w:t xml:space="preserve"> union</w:t>
      </w:r>
      <w:r>
        <w:rPr>
          <w:rFonts w:ascii="Menlo" w:hAnsi="Menlo" w:cs="Menlo"/>
          <w:color w:val="89DDFF"/>
          <w:sz w:val="23"/>
          <w:szCs w:val="23"/>
        </w:rPr>
        <w:t>)</w:t>
      </w:r>
    </w:p>
    <w:p w14:paraId="0644E1CD" w14:textId="77777777" w:rsidR="0021383F" w:rsidRDefault="0021383F" w:rsidP="0021383F">
      <w:pPr>
        <w:shd w:val="clear" w:color="auto" w:fill="0F111A"/>
        <w:spacing w:line="345" w:lineRule="atLeast"/>
        <w:rPr>
          <w:rFonts w:ascii="Menlo" w:hAnsi="Menlo" w:cs="Menlo"/>
          <w:color w:val="8F93A2"/>
          <w:sz w:val="23"/>
          <w:szCs w:val="23"/>
        </w:rPr>
      </w:pPr>
    </w:p>
    <w:p w14:paraId="1B971CD0"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i/>
          <w:iCs/>
          <w:color w:val="464B5D"/>
          <w:sz w:val="23"/>
          <w:szCs w:val="23"/>
        </w:rPr>
        <w:t># Intersection</w:t>
      </w:r>
    </w:p>
    <w:p w14:paraId="0F3918E7"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i/>
          <w:iCs/>
          <w:color w:val="89DDFF"/>
          <w:sz w:val="23"/>
          <w:szCs w:val="23"/>
        </w:rPr>
        <w:t>for</w:t>
      </w:r>
      <w:r>
        <w:rPr>
          <w:rFonts w:ascii="Menlo" w:hAnsi="Menlo" w:cs="Menlo"/>
          <w:color w:val="8F93A2"/>
          <w:sz w:val="23"/>
          <w:szCs w:val="23"/>
        </w:rPr>
        <w:t xml:space="preserve"> key </w:t>
      </w:r>
      <w:r>
        <w:rPr>
          <w:rFonts w:ascii="Menlo" w:hAnsi="Menlo" w:cs="Menlo"/>
          <w:i/>
          <w:iCs/>
          <w:color w:val="89DDFF"/>
          <w:sz w:val="23"/>
          <w:szCs w:val="23"/>
        </w:rPr>
        <w:t>in</w:t>
      </w:r>
      <w:r>
        <w:rPr>
          <w:rFonts w:ascii="Menlo" w:hAnsi="Menlo" w:cs="Menlo"/>
          <w:color w:val="8F93A2"/>
          <w:sz w:val="23"/>
          <w:szCs w:val="23"/>
        </w:rPr>
        <w:t xml:space="preserve"> A</w:t>
      </w:r>
      <w:r>
        <w:rPr>
          <w:rFonts w:ascii="Menlo" w:hAnsi="Menlo" w:cs="Menlo"/>
          <w:color w:val="89DDFF"/>
          <w:sz w:val="23"/>
          <w:szCs w:val="23"/>
        </w:rPr>
        <w:t>:</w:t>
      </w:r>
    </w:p>
    <w:p w14:paraId="1C7D1862"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if</w:t>
      </w:r>
      <w:r>
        <w:rPr>
          <w:rFonts w:ascii="Menlo" w:hAnsi="Menlo" w:cs="Menlo"/>
          <w:color w:val="8F93A2"/>
          <w:sz w:val="23"/>
          <w:szCs w:val="23"/>
        </w:rPr>
        <w:t xml:space="preserve"> key </w:t>
      </w:r>
      <w:r>
        <w:rPr>
          <w:rFonts w:ascii="Menlo" w:hAnsi="Menlo" w:cs="Menlo"/>
          <w:color w:val="C792EA"/>
          <w:sz w:val="23"/>
          <w:szCs w:val="23"/>
        </w:rPr>
        <w:t>in</w:t>
      </w:r>
      <w:r>
        <w:rPr>
          <w:rFonts w:ascii="Menlo" w:hAnsi="Menlo" w:cs="Menlo"/>
          <w:color w:val="8F93A2"/>
          <w:sz w:val="23"/>
          <w:szCs w:val="23"/>
        </w:rPr>
        <w:t xml:space="preserve"> B</w:t>
      </w:r>
      <w:r>
        <w:rPr>
          <w:rFonts w:ascii="Menlo" w:hAnsi="Menlo" w:cs="Menlo"/>
          <w:color w:val="89DDFF"/>
          <w:sz w:val="23"/>
          <w:szCs w:val="23"/>
        </w:rPr>
        <w:t>:</w:t>
      </w:r>
    </w:p>
    <w:p w14:paraId="061D1F80"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a_val </w:t>
      </w:r>
      <w:r>
        <w:rPr>
          <w:rFonts w:ascii="Menlo" w:hAnsi="Menlo" w:cs="Menlo"/>
          <w:color w:val="C792EA"/>
          <w:sz w:val="23"/>
          <w:szCs w:val="23"/>
        </w:rPr>
        <w:t>=</w:t>
      </w:r>
      <w:r>
        <w:rPr>
          <w:rFonts w:ascii="Menlo" w:hAnsi="Menlo" w:cs="Menlo"/>
          <w:color w:val="8F93A2"/>
          <w:sz w:val="23"/>
          <w:szCs w:val="23"/>
        </w:rPr>
        <w:t xml:space="preserve"> A</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p>
    <w:p w14:paraId="264E384F"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b_val </w:t>
      </w:r>
      <w:r>
        <w:rPr>
          <w:rFonts w:ascii="Menlo" w:hAnsi="Menlo" w:cs="Menlo"/>
          <w:color w:val="C792EA"/>
          <w:sz w:val="23"/>
          <w:szCs w:val="23"/>
        </w:rPr>
        <w:t>=</w:t>
      </w:r>
      <w:r>
        <w:rPr>
          <w:rFonts w:ascii="Menlo" w:hAnsi="Menlo" w:cs="Menlo"/>
          <w:color w:val="8F93A2"/>
          <w:sz w:val="23"/>
          <w:szCs w:val="23"/>
        </w:rPr>
        <w:t xml:space="preserve"> B</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p>
    <w:p w14:paraId="21D2FB21"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intersect</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82AAFF"/>
          <w:sz w:val="23"/>
          <w:szCs w:val="23"/>
        </w:rPr>
        <w:t>min</w:t>
      </w:r>
      <w:r>
        <w:rPr>
          <w:rFonts w:ascii="Menlo" w:hAnsi="Menlo" w:cs="Menlo"/>
          <w:color w:val="89DDFF"/>
          <w:sz w:val="23"/>
          <w:szCs w:val="23"/>
        </w:rPr>
        <w:t>(</w:t>
      </w:r>
      <w:r>
        <w:rPr>
          <w:rFonts w:ascii="Menlo" w:hAnsi="Menlo" w:cs="Menlo"/>
          <w:color w:val="8F93A2"/>
          <w:sz w:val="23"/>
          <w:szCs w:val="23"/>
        </w:rPr>
        <w:t>a_val</w:t>
      </w:r>
      <w:r>
        <w:rPr>
          <w:rFonts w:ascii="Menlo" w:hAnsi="Menlo" w:cs="Menlo"/>
          <w:color w:val="89DDFF"/>
          <w:sz w:val="23"/>
          <w:szCs w:val="23"/>
        </w:rPr>
        <w:t>,</w:t>
      </w:r>
      <w:r>
        <w:rPr>
          <w:rFonts w:ascii="Menlo" w:hAnsi="Menlo" w:cs="Menlo"/>
          <w:color w:val="8F93A2"/>
          <w:sz w:val="23"/>
          <w:szCs w:val="23"/>
        </w:rPr>
        <w:t xml:space="preserve"> b_val</w:t>
      </w:r>
      <w:r>
        <w:rPr>
          <w:rFonts w:ascii="Menlo" w:hAnsi="Menlo" w:cs="Menlo"/>
          <w:color w:val="89DDFF"/>
          <w:sz w:val="23"/>
          <w:szCs w:val="23"/>
        </w:rPr>
        <w:t>)</w:t>
      </w:r>
    </w:p>
    <w:p w14:paraId="35F8DEF4" w14:textId="77777777" w:rsidR="0021383F" w:rsidRDefault="0021383F" w:rsidP="0021383F">
      <w:pPr>
        <w:shd w:val="clear" w:color="auto" w:fill="0F111A"/>
        <w:spacing w:line="345" w:lineRule="atLeast"/>
        <w:rPr>
          <w:rFonts w:ascii="Menlo" w:hAnsi="Menlo" w:cs="Menlo"/>
          <w:color w:val="8F93A2"/>
          <w:sz w:val="23"/>
          <w:szCs w:val="23"/>
        </w:rPr>
      </w:pPr>
    </w:p>
    <w:p w14:paraId="278E18CC"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2AAFF"/>
          <w:sz w:val="23"/>
          <w:szCs w:val="23"/>
        </w:rPr>
        <w:t>print</w:t>
      </w:r>
      <w:r>
        <w:rPr>
          <w:rFonts w:ascii="Menlo" w:hAnsi="Menlo" w:cs="Menlo"/>
          <w:color w:val="89DDFF"/>
          <w:sz w:val="23"/>
          <w:szCs w:val="23"/>
        </w:rPr>
        <w:t>("</w:t>
      </w:r>
      <w:r>
        <w:rPr>
          <w:rFonts w:ascii="Menlo" w:hAnsi="Menlo" w:cs="Menlo"/>
          <w:color w:val="C3E88D"/>
          <w:sz w:val="23"/>
          <w:szCs w:val="23"/>
        </w:rPr>
        <w:t xml:space="preserve">Fuzzy Set Intersection of A and B: </w:t>
      </w:r>
      <w:r>
        <w:rPr>
          <w:rFonts w:ascii="Menlo" w:hAnsi="Menlo" w:cs="Menlo"/>
          <w:color w:val="89DDFF"/>
          <w:sz w:val="23"/>
          <w:szCs w:val="23"/>
        </w:rPr>
        <w:t>",</w:t>
      </w:r>
      <w:r>
        <w:rPr>
          <w:rFonts w:ascii="Menlo" w:hAnsi="Menlo" w:cs="Menlo"/>
          <w:color w:val="8F93A2"/>
          <w:sz w:val="23"/>
          <w:szCs w:val="23"/>
        </w:rPr>
        <w:t xml:space="preserve"> intersect</w:t>
      </w:r>
      <w:r>
        <w:rPr>
          <w:rFonts w:ascii="Menlo" w:hAnsi="Menlo" w:cs="Menlo"/>
          <w:color w:val="89DDFF"/>
          <w:sz w:val="23"/>
          <w:szCs w:val="23"/>
        </w:rPr>
        <w:t>)</w:t>
      </w:r>
    </w:p>
    <w:p w14:paraId="115A2201" w14:textId="77777777" w:rsidR="0021383F" w:rsidRDefault="0021383F" w:rsidP="0021383F">
      <w:pPr>
        <w:shd w:val="clear" w:color="auto" w:fill="0F111A"/>
        <w:spacing w:line="345" w:lineRule="atLeast"/>
        <w:rPr>
          <w:rFonts w:ascii="Menlo" w:hAnsi="Menlo" w:cs="Menlo"/>
          <w:color w:val="8F93A2"/>
          <w:sz w:val="23"/>
          <w:szCs w:val="23"/>
        </w:rPr>
      </w:pPr>
    </w:p>
    <w:p w14:paraId="49D73650"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i/>
          <w:iCs/>
          <w:color w:val="464B5D"/>
          <w:sz w:val="23"/>
          <w:szCs w:val="23"/>
        </w:rPr>
        <w:t># Complement</w:t>
      </w:r>
    </w:p>
    <w:p w14:paraId="604B6C82"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i/>
          <w:iCs/>
          <w:color w:val="89DDFF"/>
          <w:sz w:val="23"/>
          <w:szCs w:val="23"/>
        </w:rPr>
        <w:t>for</w:t>
      </w:r>
      <w:r>
        <w:rPr>
          <w:rFonts w:ascii="Menlo" w:hAnsi="Menlo" w:cs="Menlo"/>
          <w:color w:val="8F93A2"/>
          <w:sz w:val="23"/>
          <w:szCs w:val="23"/>
        </w:rPr>
        <w:t xml:space="preserve"> key </w:t>
      </w:r>
      <w:r>
        <w:rPr>
          <w:rFonts w:ascii="Menlo" w:hAnsi="Menlo" w:cs="Menlo"/>
          <w:i/>
          <w:iCs/>
          <w:color w:val="89DDFF"/>
          <w:sz w:val="23"/>
          <w:szCs w:val="23"/>
        </w:rPr>
        <w:t>in</w:t>
      </w:r>
      <w:r>
        <w:rPr>
          <w:rFonts w:ascii="Menlo" w:hAnsi="Menlo" w:cs="Menlo"/>
          <w:color w:val="8F93A2"/>
          <w:sz w:val="23"/>
          <w:szCs w:val="23"/>
        </w:rPr>
        <w:t xml:space="preserve"> A</w:t>
      </w:r>
      <w:r>
        <w:rPr>
          <w:rFonts w:ascii="Menlo" w:hAnsi="Menlo" w:cs="Menlo"/>
          <w:color w:val="89DDFF"/>
          <w:sz w:val="23"/>
          <w:szCs w:val="23"/>
        </w:rPr>
        <w:t>:</w:t>
      </w:r>
    </w:p>
    <w:p w14:paraId="488EA213"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a_val </w:t>
      </w:r>
      <w:r>
        <w:rPr>
          <w:rFonts w:ascii="Menlo" w:hAnsi="Menlo" w:cs="Menlo"/>
          <w:color w:val="C792EA"/>
          <w:sz w:val="23"/>
          <w:szCs w:val="23"/>
        </w:rPr>
        <w:t>=</w:t>
      </w:r>
      <w:r>
        <w:rPr>
          <w:rFonts w:ascii="Menlo" w:hAnsi="Menlo" w:cs="Menlo"/>
          <w:color w:val="8F93A2"/>
          <w:sz w:val="23"/>
          <w:szCs w:val="23"/>
        </w:rPr>
        <w:t xml:space="preserve"> A</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p>
    <w:p w14:paraId="22EC8D7E"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complement</w:t>
      </w:r>
      <w:r>
        <w:rPr>
          <w:rFonts w:ascii="Menlo" w:hAnsi="Menlo" w:cs="Menlo"/>
          <w:color w:val="89DDFF"/>
          <w:sz w:val="23"/>
          <w:szCs w:val="23"/>
        </w:rPr>
        <w:t>[</w:t>
      </w:r>
      <w:r>
        <w:rPr>
          <w:rFonts w:ascii="Menlo" w:hAnsi="Menlo" w:cs="Menlo"/>
          <w:color w:val="8F93A2"/>
          <w:sz w:val="23"/>
          <w:szCs w:val="23"/>
        </w:rPr>
        <w:t>key</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82AAFF"/>
          <w:sz w:val="23"/>
          <w:szCs w:val="23"/>
        </w:rPr>
        <w:t>round</w:t>
      </w:r>
      <w:r>
        <w:rPr>
          <w:rFonts w:ascii="Menlo" w:hAnsi="Menlo" w:cs="Menlo"/>
          <w:color w:val="89DDFF"/>
          <w:sz w:val="23"/>
          <w:szCs w:val="23"/>
        </w:rPr>
        <w:t>((</w:t>
      </w:r>
      <w:r>
        <w:rPr>
          <w:rFonts w:ascii="Menlo" w:hAnsi="Menlo" w:cs="Menlo"/>
          <w:color w:val="F78C6C"/>
          <w:sz w:val="23"/>
          <w:szCs w:val="23"/>
        </w:rPr>
        <w:t>1</w:t>
      </w:r>
      <w:r>
        <w:rPr>
          <w:rFonts w:ascii="Menlo" w:hAnsi="Menlo" w:cs="Menlo"/>
          <w:color w:val="8F93A2"/>
          <w:sz w:val="23"/>
          <w:szCs w:val="23"/>
        </w:rPr>
        <w:t xml:space="preserve"> </w:t>
      </w:r>
      <w:r>
        <w:rPr>
          <w:rFonts w:ascii="Menlo" w:hAnsi="Menlo" w:cs="Menlo"/>
          <w:color w:val="C792EA"/>
          <w:sz w:val="23"/>
          <w:szCs w:val="23"/>
        </w:rPr>
        <w:t>-</w:t>
      </w:r>
      <w:r>
        <w:rPr>
          <w:rFonts w:ascii="Menlo" w:hAnsi="Menlo" w:cs="Menlo"/>
          <w:color w:val="8F93A2"/>
          <w:sz w:val="23"/>
          <w:szCs w:val="23"/>
        </w:rPr>
        <w:t xml:space="preserve"> a_val</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1</w:t>
      </w:r>
      <w:r>
        <w:rPr>
          <w:rFonts w:ascii="Menlo" w:hAnsi="Menlo" w:cs="Menlo"/>
          <w:color w:val="89DDFF"/>
          <w:sz w:val="23"/>
          <w:szCs w:val="23"/>
        </w:rPr>
        <w:t>)</w:t>
      </w:r>
    </w:p>
    <w:p w14:paraId="67FCE566" w14:textId="77777777" w:rsidR="0021383F" w:rsidRDefault="0021383F" w:rsidP="0021383F">
      <w:pPr>
        <w:shd w:val="clear" w:color="auto" w:fill="0F111A"/>
        <w:spacing w:line="345" w:lineRule="atLeast"/>
        <w:rPr>
          <w:rFonts w:ascii="Menlo" w:hAnsi="Menlo" w:cs="Menlo"/>
          <w:color w:val="8F93A2"/>
          <w:sz w:val="23"/>
          <w:szCs w:val="23"/>
        </w:rPr>
      </w:pPr>
    </w:p>
    <w:p w14:paraId="6BF976F5"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2AAFF"/>
          <w:sz w:val="23"/>
          <w:szCs w:val="23"/>
        </w:rPr>
        <w:t>print</w:t>
      </w:r>
      <w:r>
        <w:rPr>
          <w:rFonts w:ascii="Menlo" w:hAnsi="Menlo" w:cs="Menlo"/>
          <w:color w:val="89DDFF"/>
          <w:sz w:val="23"/>
          <w:szCs w:val="23"/>
        </w:rPr>
        <w:t>("</w:t>
      </w:r>
      <w:r>
        <w:rPr>
          <w:rFonts w:ascii="Menlo" w:hAnsi="Menlo" w:cs="Menlo"/>
          <w:color w:val="C3E88D"/>
          <w:sz w:val="23"/>
          <w:szCs w:val="23"/>
        </w:rPr>
        <w:t xml:space="preserve">Fuzzy Set Complement of A: </w:t>
      </w:r>
      <w:r>
        <w:rPr>
          <w:rFonts w:ascii="Menlo" w:hAnsi="Menlo" w:cs="Menlo"/>
          <w:color w:val="89DDFF"/>
          <w:sz w:val="23"/>
          <w:szCs w:val="23"/>
        </w:rPr>
        <w:t>",</w:t>
      </w:r>
      <w:r>
        <w:rPr>
          <w:rFonts w:ascii="Menlo" w:hAnsi="Menlo" w:cs="Menlo"/>
          <w:color w:val="8F93A2"/>
          <w:sz w:val="23"/>
          <w:szCs w:val="23"/>
        </w:rPr>
        <w:t xml:space="preserve"> complement</w:t>
      </w:r>
      <w:r>
        <w:rPr>
          <w:rFonts w:ascii="Menlo" w:hAnsi="Menlo" w:cs="Menlo"/>
          <w:color w:val="89DDFF"/>
          <w:sz w:val="23"/>
          <w:szCs w:val="23"/>
        </w:rPr>
        <w:t>)</w:t>
      </w:r>
    </w:p>
    <w:p w14:paraId="5C558D56" w14:textId="77777777" w:rsidR="0021383F" w:rsidRDefault="0021383F" w:rsidP="0021383F">
      <w:pPr>
        <w:shd w:val="clear" w:color="auto" w:fill="0F111A"/>
        <w:spacing w:line="345" w:lineRule="atLeast"/>
        <w:rPr>
          <w:rFonts w:ascii="Menlo" w:hAnsi="Menlo" w:cs="Menlo"/>
          <w:color w:val="8F93A2"/>
          <w:sz w:val="23"/>
          <w:szCs w:val="23"/>
        </w:rPr>
      </w:pPr>
    </w:p>
    <w:p w14:paraId="591C1181"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i/>
          <w:iCs/>
          <w:color w:val="464B5D"/>
          <w:sz w:val="23"/>
          <w:szCs w:val="23"/>
        </w:rPr>
        <w:t># Visualize Fuzzy Sets and Operations</w:t>
      </w:r>
    </w:p>
    <w:p w14:paraId="24D865F8"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x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B2CCD6"/>
          <w:sz w:val="23"/>
          <w:szCs w:val="23"/>
        </w:rPr>
        <w:t>list</w:t>
      </w:r>
      <w:r>
        <w:rPr>
          <w:rFonts w:ascii="Menlo" w:hAnsi="Menlo" w:cs="Menlo"/>
          <w:color w:val="89DDFF"/>
          <w:sz w:val="23"/>
          <w:szCs w:val="23"/>
        </w:rPr>
        <w:t>(</w:t>
      </w:r>
      <w:r>
        <w:rPr>
          <w:rFonts w:ascii="Menlo" w:hAnsi="Menlo" w:cs="Menlo"/>
          <w:color w:val="8F93A2"/>
          <w:sz w:val="23"/>
          <w:szCs w:val="23"/>
        </w:rPr>
        <w:t>A</w:t>
      </w:r>
      <w:r>
        <w:rPr>
          <w:rFonts w:ascii="Menlo" w:hAnsi="Menlo" w:cs="Menlo"/>
          <w:color w:val="89DDFF"/>
          <w:sz w:val="23"/>
          <w:szCs w:val="23"/>
        </w:rPr>
        <w:t>.</w:t>
      </w:r>
      <w:r>
        <w:rPr>
          <w:rFonts w:ascii="Menlo" w:hAnsi="Menlo" w:cs="Menlo"/>
          <w:color w:val="8F93A2"/>
          <w:sz w:val="23"/>
          <w:szCs w:val="23"/>
        </w:rPr>
        <w:t>keys</w:t>
      </w:r>
      <w:r>
        <w:rPr>
          <w:rFonts w:ascii="Menlo" w:hAnsi="Menlo" w:cs="Menlo"/>
          <w:color w:val="89DDFF"/>
          <w:sz w:val="23"/>
          <w:szCs w:val="23"/>
        </w:rPr>
        <w:t>())</w:t>
      </w:r>
    </w:p>
    <w:p w14:paraId="1CCCA859" w14:textId="77777777" w:rsidR="0021383F" w:rsidRDefault="0021383F" w:rsidP="0021383F">
      <w:pPr>
        <w:shd w:val="clear" w:color="auto" w:fill="0F111A"/>
        <w:spacing w:line="345" w:lineRule="atLeast"/>
        <w:rPr>
          <w:rFonts w:ascii="Menlo" w:hAnsi="Menlo" w:cs="Menlo"/>
          <w:color w:val="8F93A2"/>
          <w:sz w:val="23"/>
          <w:szCs w:val="23"/>
        </w:rPr>
      </w:pPr>
    </w:p>
    <w:p w14:paraId="72631C38"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y_A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B2CCD6"/>
          <w:sz w:val="23"/>
          <w:szCs w:val="23"/>
        </w:rPr>
        <w:t>list</w:t>
      </w:r>
      <w:r>
        <w:rPr>
          <w:rFonts w:ascii="Menlo" w:hAnsi="Menlo" w:cs="Menlo"/>
          <w:color w:val="89DDFF"/>
          <w:sz w:val="23"/>
          <w:szCs w:val="23"/>
        </w:rPr>
        <w:t>(</w:t>
      </w:r>
      <w:r>
        <w:rPr>
          <w:rFonts w:ascii="Menlo" w:hAnsi="Menlo" w:cs="Menlo"/>
          <w:color w:val="8F93A2"/>
          <w:sz w:val="23"/>
          <w:szCs w:val="23"/>
        </w:rPr>
        <w:t>A</w:t>
      </w:r>
      <w:r>
        <w:rPr>
          <w:rFonts w:ascii="Menlo" w:hAnsi="Menlo" w:cs="Menlo"/>
          <w:color w:val="89DDFF"/>
          <w:sz w:val="23"/>
          <w:szCs w:val="23"/>
        </w:rPr>
        <w:t>.</w:t>
      </w:r>
      <w:r>
        <w:rPr>
          <w:rFonts w:ascii="Menlo" w:hAnsi="Menlo" w:cs="Menlo"/>
          <w:color w:val="8F93A2"/>
          <w:sz w:val="23"/>
          <w:szCs w:val="23"/>
        </w:rPr>
        <w:t>values</w:t>
      </w:r>
      <w:r>
        <w:rPr>
          <w:rFonts w:ascii="Menlo" w:hAnsi="Menlo" w:cs="Menlo"/>
          <w:color w:val="89DDFF"/>
          <w:sz w:val="23"/>
          <w:szCs w:val="23"/>
        </w:rPr>
        <w:t>())</w:t>
      </w:r>
    </w:p>
    <w:p w14:paraId="5F3E91E5"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y_B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B2CCD6"/>
          <w:sz w:val="23"/>
          <w:szCs w:val="23"/>
        </w:rPr>
        <w:t>list</w:t>
      </w:r>
      <w:r>
        <w:rPr>
          <w:rFonts w:ascii="Menlo" w:hAnsi="Menlo" w:cs="Menlo"/>
          <w:color w:val="89DDFF"/>
          <w:sz w:val="23"/>
          <w:szCs w:val="23"/>
        </w:rPr>
        <w:t>(</w:t>
      </w:r>
      <w:r>
        <w:rPr>
          <w:rFonts w:ascii="Menlo" w:hAnsi="Menlo" w:cs="Menlo"/>
          <w:color w:val="8F93A2"/>
          <w:sz w:val="23"/>
          <w:szCs w:val="23"/>
        </w:rPr>
        <w:t>B</w:t>
      </w:r>
      <w:r>
        <w:rPr>
          <w:rFonts w:ascii="Menlo" w:hAnsi="Menlo" w:cs="Menlo"/>
          <w:color w:val="89DDFF"/>
          <w:sz w:val="23"/>
          <w:szCs w:val="23"/>
        </w:rPr>
        <w:t>.</w:t>
      </w:r>
      <w:r>
        <w:rPr>
          <w:rFonts w:ascii="Menlo" w:hAnsi="Menlo" w:cs="Menlo"/>
          <w:color w:val="8F93A2"/>
          <w:sz w:val="23"/>
          <w:szCs w:val="23"/>
        </w:rPr>
        <w:t>values</w:t>
      </w:r>
      <w:r>
        <w:rPr>
          <w:rFonts w:ascii="Menlo" w:hAnsi="Menlo" w:cs="Menlo"/>
          <w:color w:val="89DDFF"/>
          <w:sz w:val="23"/>
          <w:szCs w:val="23"/>
        </w:rPr>
        <w:t>())</w:t>
      </w:r>
    </w:p>
    <w:p w14:paraId="7E6FDA46"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y_union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B2CCD6"/>
          <w:sz w:val="23"/>
          <w:szCs w:val="23"/>
        </w:rPr>
        <w:t>list</w:t>
      </w:r>
      <w:r>
        <w:rPr>
          <w:rFonts w:ascii="Menlo" w:hAnsi="Menlo" w:cs="Menlo"/>
          <w:color w:val="89DDFF"/>
          <w:sz w:val="23"/>
          <w:szCs w:val="23"/>
        </w:rPr>
        <w:t>(</w:t>
      </w:r>
      <w:r>
        <w:rPr>
          <w:rFonts w:ascii="Menlo" w:hAnsi="Menlo" w:cs="Menlo"/>
          <w:color w:val="8F93A2"/>
          <w:sz w:val="23"/>
          <w:szCs w:val="23"/>
        </w:rPr>
        <w:t>union</w:t>
      </w:r>
      <w:r>
        <w:rPr>
          <w:rFonts w:ascii="Menlo" w:hAnsi="Menlo" w:cs="Menlo"/>
          <w:color w:val="89DDFF"/>
          <w:sz w:val="23"/>
          <w:szCs w:val="23"/>
        </w:rPr>
        <w:t>.</w:t>
      </w:r>
      <w:r>
        <w:rPr>
          <w:rFonts w:ascii="Menlo" w:hAnsi="Menlo" w:cs="Menlo"/>
          <w:color w:val="8F93A2"/>
          <w:sz w:val="23"/>
          <w:szCs w:val="23"/>
        </w:rPr>
        <w:t>values</w:t>
      </w:r>
      <w:r>
        <w:rPr>
          <w:rFonts w:ascii="Menlo" w:hAnsi="Menlo" w:cs="Menlo"/>
          <w:color w:val="89DDFF"/>
          <w:sz w:val="23"/>
          <w:szCs w:val="23"/>
        </w:rPr>
        <w:t>())</w:t>
      </w:r>
    </w:p>
    <w:p w14:paraId="2415B8B3"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y_intersect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B2CCD6"/>
          <w:sz w:val="23"/>
          <w:szCs w:val="23"/>
        </w:rPr>
        <w:t>list</w:t>
      </w:r>
      <w:r>
        <w:rPr>
          <w:rFonts w:ascii="Menlo" w:hAnsi="Menlo" w:cs="Menlo"/>
          <w:color w:val="89DDFF"/>
          <w:sz w:val="23"/>
          <w:szCs w:val="23"/>
        </w:rPr>
        <w:t>(</w:t>
      </w:r>
      <w:r>
        <w:rPr>
          <w:rFonts w:ascii="Menlo" w:hAnsi="Menlo" w:cs="Menlo"/>
          <w:color w:val="8F93A2"/>
          <w:sz w:val="23"/>
          <w:szCs w:val="23"/>
        </w:rPr>
        <w:t>intersect</w:t>
      </w:r>
      <w:r>
        <w:rPr>
          <w:rFonts w:ascii="Menlo" w:hAnsi="Menlo" w:cs="Menlo"/>
          <w:color w:val="89DDFF"/>
          <w:sz w:val="23"/>
          <w:szCs w:val="23"/>
        </w:rPr>
        <w:t>.</w:t>
      </w:r>
      <w:r>
        <w:rPr>
          <w:rFonts w:ascii="Menlo" w:hAnsi="Menlo" w:cs="Menlo"/>
          <w:color w:val="8F93A2"/>
          <w:sz w:val="23"/>
          <w:szCs w:val="23"/>
        </w:rPr>
        <w:t>values</w:t>
      </w:r>
      <w:r>
        <w:rPr>
          <w:rFonts w:ascii="Menlo" w:hAnsi="Menlo" w:cs="Menlo"/>
          <w:color w:val="89DDFF"/>
          <w:sz w:val="23"/>
          <w:szCs w:val="23"/>
        </w:rPr>
        <w:t>())</w:t>
      </w:r>
    </w:p>
    <w:p w14:paraId="705B7BDF"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y_complement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B2CCD6"/>
          <w:sz w:val="23"/>
          <w:szCs w:val="23"/>
        </w:rPr>
        <w:t>list</w:t>
      </w:r>
      <w:r>
        <w:rPr>
          <w:rFonts w:ascii="Menlo" w:hAnsi="Menlo" w:cs="Menlo"/>
          <w:color w:val="89DDFF"/>
          <w:sz w:val="23"/>
          <w:szCs w:val="23"/>
        </w:rPr>
        <w:t>(</w:t>
      </w:r>
      <w:r>
        <w:rPr>
          <w:rFonts w:ascii="Menlo" w:hAnsi="Menlo" w:cs="Menlo"/>
          <w:color w:val="8F93A2"/>
          <w:sz w:val="23"/>
          <w:szCs w:val="23"/>
        </w:rPr>
        <w:t>complement</w:t>
      </w:r>
      <w:r>
        <w:rPr>
          <w:rFonts w:ascii="Menlo" w:hAnsi="Menlo" w:cs="Menlo"/>
          <w:color w:val="89DDFF"/>
          <w:sz w:val="23"/>
          <w:szCs w:val="23"/>
        </w:rPr>
        <w:t>.</w:t>
      </w:r>
      <w:r>
        <w:rPr>
          <w:rFonts w:ascii="Menlo" w:hAnsi="Menlo" w:cs="Menlo"/>
          <w:color w:val="8F93A2"/>
          <w:sz w:val="23"/>
          <w:szCs w:val="23"/>
        </w:rPr>
        <w:t>values</w:t>
      </w:r>
      <w:r>
        <w:rPr>
          <w:rFonts w:ascii="Menlo" w:hAnsi="Menlo" w:cs="Menlo"/>
          <w:color w:val="89DDFF"/>
          <w:sz w:val="23"/>
          <w:szCs w:val="23"/>
        </w:rPr>
        <w:t>())</w:t>
      </w:r>
    </w:p>
    <w:p w14:paraId="00AC19D8" w14:textId="77777777" w:rsidR="0021383F" w:rsidRDefault="0021383F" w:rsidP="0021383F">
      <w:pPr>
        <w:shd w:val="clear" w:color="auto" w:fill="0F111A"/>
        <w:spacing w:line="345" w:lineRule="atLeast"/>
        <w:rPr>
          <w:rFonts w:ascii="Menlo" w:hAnsi="Menlo" w:cs="Menlo"/>
          <w:color w:val="8F93A2"/>
          <w:sz w:val="23"/>
          <w:szCs w:val="23"/>
        </w:rPr>
      </w:pPr>
    </w:p>
    <w:p w14:paraId="6568224C"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figure</w:t>
      </w:r>
      <w:r>
        <w:rPr>
          <w:rFonts w:ascii="Menlo" w:hAnsi="Menlo" w:cs="Menlo"/>
          <w:color w:val="89DDFF"/>
          <w:sz w:val="23"/>
          <w:szCs w:val="23"/>
        </w:rPr>
        <w:t>(</w:t>
      </w:r>
      <w:r>
        <w:rPr>
          <w:rFonts w:ascii="Menlo" w:hAnsi="Menlo" w:cs="Menlo"/>
          <w:color w:val="FF5370"/>
          <w:sz w:val="23"/>
          <w:szCs w:val="23"/>
        </w:rPr>
        <w:t>figsize</w:t>
      </w:r>
      <w:r>
        <w:rPr>
          <w:rFonts w:ascii="Menlo" w:hAnsi="Menlo" w:cs="Menlo"/>
          <w:color w:val="C792EA"/>
          <w:sz w:val="23"/>
          <w:szCs w:val="23"/>
        </w:rPr>
        <w:t>=</w:t>
      </w:r>
      <w:r>
        <w:rPr>
          <w:rFonts w:ascii="Menlo" w:hAnsi="Menlo" w:cs="Menlo"/>
          <w:color w:val="89DDFF"/>
          <w:sz w:val="23"/>
          <w:szCs w:val="23"/>
        </w:rPr>
        <w:t>(</w:t>
      </w:r>
      <w:r>
        <w:rPr>
          <w:rFonts w:ascii="Menlo" w:hAnsi="Menlo" w:cs="Menlo"/>
          <w:color w:val="F78C6C"/>
          <w:sz w:val="23"/>
          <w:szCs w:val="23"/>
        </w:rPr>
        <w:t>10</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5</w:t>
      </w:r>
      <w:r>
        <w:rPr>
          <w:rFonts w:ascii="Menlo" w:hAnsi="Menlo" w:cs="Menlo"/>
          <w:color w:val="89DDFF"/>
          <w:sz w:val="23"/>
          <w:szCs w:val="23"/>
        </w:rPr>
        <w:t>))</w:t>
      </w:r>
    </w:p>
    <w:p w14:paraId="66F8AB9A" w14:textId="77777777" w:rsidR="0021383F" w:rsidRDefault="0021383F" w:rsidP="0021383F">
      <w:pPr>
        <w:shd w:val="clear" w:color="auto" w:fill="0F111A"/>
        <w:spacing w:line="345" w:lineRule="atLeast"/>
        <w:rPr>
          <w:rFonts w:ascii="Menlo" w:hAnsi="Menlo" w:cs="Menlo"/>
          <w:color w:val="8F93A2"/>
          <w:sz w:val="23"/>
          <w:szCs w:val="23"/>
        </w:rPr>
      </w:pPr>
    </w:p>
    <w:p w14:paraId="6CDC311F"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subplot</w:t>
      </w:r>
      <w:r>
        <w:rPr>
          <w:rFonts w:ascii="Menlo" w:hAnsi="Menlo" w:cs="Menlo"/>
          <w:color w:val="89DDFF"/>
          <w:sz w:val="23"/>
          <w:szCs w:val="23"/>
        </w:rPr>
        <w:t>(</w:t>
      </w:r>
      <w:r>
        <w:rPr>
          <w:rFonts w:ascii="Menlo" w:hAnsi="Menlo" w:cs="Menlo"/>
          <w:color w:val="F78C6C"/>
          <w:sz w:val="23"/>
          <w:szCs w:val="23"/>
        </w:rPr>
        <w:t>131</w:t>
      </w:r>
      <w:r>
        <w:rPr>
          <w:rFonts w:ascii="Menlo" w:hAnsi="Menlo" w:cs="Menlo"/>
          <w:color w:val="89DDFF"/>
          <w:sz w:val="23"/>
          <w:szCs w:val="23"/>
        </w:rPr>
        <w:t>)</w:t>
      </w:r>
    </w:p>
    <w:p w14:paraId="56556DF8"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lastRenderedPageBreak/>
        <w:t>plt</w:t>
      </w:r>
      <w:r>
        <w:rPr>
          <w:rFonts w:ascii="Menlo" w:hAnsi="Menlo" w:cs="Menlo"/>
          <w:color w:val="89DDFF"/>
          <w:sz w:val="23"/>
          <w:szCs w:val="23"/>
        </w:rPr>
        <w:t>.</w:t>
      </w:r>
      <w:r>
        <w:rPr>
          <w:rFonts w:ascii="Menlo" w:hAnsi="Menlo" w:cs="Menlo"/>
          <w:color w:val="8F93A2"/>
          <w:sz w:val="23"/>
          <w:szCs w:val="23"/>
        </w:rPr>
        <w:t>plot</w:t>
      </w:r>
      <w:r>
        <w:rPr>
          <w:rFonts w:ascii="Menlo" w:hAnsi="Menlo" w:cs="Menlo"/>
          <w:color w:val="89DDFF"/>
          <w:sz w:val="23"/>
          <w:szCs w:val="23"/>
        </w:rPr>
        <w:t>(</w:t>
      </w:r>
      <w:r>
        <w:rPr>
          <w:rFonts w:ascii="Menlo" w:hAnsi="Menlo" w:cs="Menlo"/>
          <w:color w:val="8F93A2"/>
          <w:sz w:val="23"/>
          <w:szCs w:val="23"/>
        </w:rPr>
        <w:t>x</w:t>
      </w:r>
      <w:r>
        <w:rPr>
          <w:rFonts w:ascii="Menlo" w:hAnsi="Menlo" w:cs="Menlo"/>
          <w:color w:val="89DDFF"/>
          <w:sz w:val="23"/>
          <w:szCs w:val="23"/>
        </w:rPr>
        <w:t>,</w:t>
      </w:r>
      <w:r>
        <w:rPr>
          <w:rFonts w:ascii="Menlo" w:hAnsi="Menlo" w:cs="Menlo"/>
          <w:color w:val="8F93A2"/>
          <w:sz w:val="23"/>
          <w:szCs w:val="23"/>
        </w:rPr>
        <w:t xml:space="preserve"> y_A</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marker</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o</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label</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A</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color</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b</w:t>
      </w:r>
      <w:r>
        <w:rPr>
          <w:rFonts w:ascii="Menlo" w:hAnsi="Menlo" w:cs="Menlo"/>
          <w:color w:val="89DDFF"/>
          <w:sz w:val="23"/>
          <w:szCs w:val="23"/>
        </w:rPr>
        <w:t>')</w:t>
      </w:r>
    </w:p>
    <w:p w14:paraId="266898BD"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plot</w:t>
      </w:r>
      <w:r>
        <w:rPr>
          <w:rFonts w:ascii="Menlo" w:hAnsi="Menlo" w:cs="Menlo"/>
          <w:color w:val="89DDFF"/>
          <w:sz w:val="23"/>
          <w:szCs w:val="23"/>
        </w:rPr>
        <w:t>(</w:t>
      </w:r>
      <w:r>
        <w:rPr>
          <w:rFonts w:ascii="Menlo" w:hAnsi="Menlo" w:cs="Menlo"/>
          <w:color w:val="8F93A2"/>
          <w:sz w:val="23"/>
          <w:szCs w:val="23"/>
        </w:rPr>
        <w:t>x</w:t>
      </w:r>
      <w:r>
        <w:rPr>
          <w:rFonts w:ascii="Menlo" w:hAnsi="Menlo" w:cs="Menlo"/>
          <w:color w:val="89DDFF"/>
          <w:sz w:val="23"/>
          <w:szCs w:val="23"/>
        </w:rPr>
        <w:t>,</w:t>
      </w:r>
      <w:r>
        <w:rPr>
          <w:rFonts w:ascii="Menlo" w:hAnsi="Menlo" w:cs="Menlo"/>
          <w:color w:val="8F93A2"/>
          <w:sz w:val="23"/>
          <w:szCs w:val="23"/>
        </w:rPr>
        <w:t xml:space="preserve"> y_B</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marker</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o</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label</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B</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color</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r</w:t>
      </w:r>
      <w:r>
        <w:rPr>
          <w:rFonts w:ascii="Menlo" w:hAnsi="Menlo" w:cs="Menlo"/>
          <w:color w:val="89DDFF"/>
          <w:sz w:val="23"/>
          <w:szCs w:val="23"/>
        </w:rPr>
        <w:t>')</w:t>
      </w:r>
    </w:p>
    <w:p w14:paraId="15B855BE"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title</w:t>
      </w:r>
      <w:r>
        <w:rPr>
          <w:rFonts w:ascii="Menlo" w:hAnsi="Menlo" w:cs="Menlo"/>
          <w:color w:val="89DDFF"/>
          <w:sz w:val="23"/>
          <w:szCs w:val="23"/>
        </w:rPr>
        <w:t>("</w:t>
      </w:r>
      <w:r>
        <w:rPr>
          <w:rFonts w:ascii="Menlo" w:hAnsi="Menlo" w:cs="Menlo"/>
          <w:color w:val="C3E88D"/>
          <w:sz w:val="23"/>
          <w:szCs w:val="23"/>
        </w:rPr>
        <w:t>Fuzzy Sets A and B</w:t>
      </w:r>
      <w:r>
        <w:rPr>
          <w:rFonts w:ascii="Menlo" w:hAnsi="Menlo" w:cs="Menlo"/>
          <w:color w:val="89DDFF"/>
          <w:sz w:val="23"/>
          <w:szCs w:val="23"/>
        </w:rPr>
        <w:t>")</w:t>
      </w:r>
    </w:p>
    <w:p w14:paraId="5BBE0DA6"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legend</w:t>
      </w:r>
      <w:r>
        <w:rPr>
          <w:rFonts w:ascii="Menlo" w:hAnsi="Menlo" w:cs="Menlo"/>
          <w:color w:val="89DDFF"/>
          <w:sz w:val="23"/>
          <w:szCs w:val="23"/>
        </w:rPr>
        <w:t>()</w:t>
      </w:r>
    </w:p>
    <w:p w14:paraId="251E78EA" w14:textId="77777777" w:rsidR="0021383F" w:rsidRDefault="0021383F" w:rsidP="0021383F">
      <w:pPr>
        <w:shd w:val="clear" w:color="auto" w:fill="0F111A"/>
        <w:spacing w:line="345" w:lineRule="atLeast"/>
        <w:rPr>
          <w:rFonts w:ascii="Menlo" w:hAnsi="Menlo" w:cs="Menlo"/>
          <w:color w:val="8F93A2"/>
          <w:sz w:val="23"/>
          <w:szCs w:val="23"/>
        </w:rPr>
      </w:pPr>
    </w:p>
    <w:p w14:paraId="1D117A28"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subplot</w:t>
      </w:r>
      <w:r>
        <w:rPr>
          <w:rFonts w:ascii="Menlo" w:hAnsi="Menlo" w:cs="Menlo"/>
          <w:color w:val="89DDFF"/>
          <w:sz w:val="23"/>
          <w:szCs w:val="23"/>
        </w:rPr>
        <w:t>(</w:t>
      </w:r>
      <w:r>
        <w:rPr>
          <w:rFonts w:ascii="Menlo" w:hAnsi="Menlo" w:cs="Menlo"/>
          <w:color w:val="F78C6C"/>
          <w:sz w:val="23"/>
          <w:szCs w:val="23"/>
        </w:rPr>
        <w:t>132</w:t>
      </w:r>
      <w:r>
        <w:rPr>
          <w:rFonts w:ascii="Menlo" w:hAnsi="Menlo" w:cs="Menlo"/>
          <w:color w:val="89DDFF"/>
          <w:sz w:val="23"/>
          <w:szCs w:val="23"/>
        </w:rPr>
        <w:t>)</w:t>
      </w:r>
    </w:p>
    <w:p w14:paraId="42881F81"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plot</w:t>
      </w:r>
      <w:r>
        <w:rPr>
          <w:rFonts w:ascii="Menlo" w:hAnsi="Menlo" w:cs="Menlo"/>
          <w:color w:val="89DDFF"/>
          <w:sz w:val="23"/>
          <w:szCs w:val="23"/>
        </w:rPr>
        <w:t>(</w:t>
      </w:r>
      <w:r>
        <w:rPr>
          <w:rFonts w:ascii="Menlo" w:hAnsi="Menlo" w:cs="Menlo"/>
          <w:color w:val="8F93A2"/>
          <w:sz w:val="23"/>
          <w:szCs w:val="23"/>
        </w:rPr>
        <w:t>x</w:t>
      </w:r>
      <w:r>
        <w:rPr>
          <w:rFonts w:ascii="Menlo" w:hAnsi="Menlo" w:cs="Menlo"/>
          <w:color w:val="89DDFF"/>
          <w:sz w:val="23"/>
          <w:szCs w:val="23"/>
        </w:rPr>
        <w:t>,</w:t>
      </w:r>
      <w:r>
        <w:rPr>
          <w:rFonts w:ascii="Menlo" w:hAnsi="Menlo" w:cs="Menlo"/>
          <w:color w:val="8F93A2"/>
          <w:sz w:val="23"/>
          <w:szCs w:val="23"/>
        </w:rPr>
        <w:t xml:space="preserve"> y_union</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marker</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o</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label</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A ∪ B</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color</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g</w:t>
      </w:r>
      <w:r>
        <w:rPr>
          <w:rFonts w:ascii="Menlo" w:hAnsi="Menlo" w:cs="Menlo"/>
          <w:color w:val="89DDFF"/>
          <w:sz w:val="23"/>
          <w:szCs w:val="23"/>
        </w:rPr>
        <w:t>')</w:t>
      </w:r>
    </w:p>
    <w:p w14:paraId="7B2D82EF"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title</w:t>
      </w:r>
      <w:r>
        <w:rPr>
          <w:rFonts w:ascii="Menlo" w:hAnsi="Menlo" w:cs="Menlo"/>
          <w:color w:val="89DDFF"/>
          <w:sz w:val="23"/>
          <w:szCs w:val="23"/>
        </w:rPr>
        <w:t>("</w:t>
      </w:r>
      <w:r>
        <w:rPr>
          <w:rFonts w:ascii="Menlo" w:hAnsi="Menlo" w:cs="Menlo"/>
          <w:color w:val="C3E88D"/>
          <w:sz w:val="23"/>
          <w:szCs w:val="23"/>
        </w:rPr>
        <w:t>Fuzzy Set Union A ∪ B</w:t>
      </w:r>
      <w:r>
        <w:rPr>
          <w:rFonts w:ascii="Menlo" w:hAnsi="Menlo" w:cs="Menlo"/>
          <w:color w:val="89DDFF"/>
          <w:sz w:val="23"/>
          <w:szCs w:val="23"/>
        </w:rPr>
        <w:t>")</w:t>
      </w:r>
    </w:p>
    <w:p w14:paraId="1C04FA52"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legend</w:t>
      </w:r>
      <w:r>
        <w:rPr>
          <w:rFonts w:ascii="Menlo" w:hAnsi="Menlo" w:cs="Menlo"/>
          <w:color w:val="89DDFF"/>
          <w:sz w:val="23"/>
          <w:szCs w:val="23"/>
        </w:rPr>
        <w:t>()</w:t>
      </w:r>
    </w:p>
    <w:p w14:paraId="0603DA0F" w14:textId="77777777" w:rsidR="0021383F" w:rsidRDefault="0021383F" w:rsidP="0021383F">
      <w:pPr>
        <w:shd w:val="clear" w:color="auto" w:fill="0F111A"/>
        <w:spacing w:line="345" w:lineRule="atLeast"/>
        <w:rPr>
          <w:rFonts w:ascii="Menlo" w:hAnsi="Menlo" w:cs="Menlo"/>
          <w:color w:val="8F93A2"/>
          <w:sz w:val="23"/>
          <w:szCs w:val="23"/>
        </w:rPr>
      </w:pPr>
    </w:p>
    <w:p w14:paraId="5CD122C0"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subplot</w:t>
      </w:r>
      <w:r>
        <w:rPr>
          <w:rFonts w:ascii="Menlo" w:hAnsi="Menlo" w:cs="Menlo"/>
          <w:color w:val="89DDFF"/>
          <w:sz w:val="23"/>
          <w:szCs w:val="23"/>
        </w:rPr>
        <w:t>(</w:t>
      </w:r>
      <w:r>
        <w:rPr>
          <w:rFonts w:ascii="Menlo" w:hAnsi="Menlo" w:cs="Menlo"/>
          <w:color w:val="F78C6C"/>
          <w:sz w:val="23"/>
          <w:szCs w:val="23"/>
        </w:rPr>
        <w:t>133</w:t>
      </w:r>
      <w:r>
        <w:rPr>
          <w:rFonts w:ascii="Menlo" w:hAnsi="Menlo" w:cs="Menlo"/>
          <w:color w:val="89DDFF"/>
          <w:sz w:val="23"/>
          <w:szCs w:val="23"/>
        </w:rPr>
        <w:t>)</w:t>
      </w:r>
    </w:p>
    <w:p w14:paraId="5E2F0D85"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plot</w:t>
      </w:r>
      <w:r>
        <w:rPr>
          <w:rFonts w:ascii="Menlo" w:hAnsi="Menlo" w:cs="Menlo"/>
          <w:color w:val="89DDFF"/>
          <w:sz w:val="23"/>
          <w:szCs w:val="23"/>
        </w:rPr>
        <w:t>(</w:t>
      </w:r>
      <w:r>
        <w:rPr>
          <w:rFonts w:ascii="Menlo" w:hAnsi="Menlo" w:cs="Menlo"/>
          <w:color w:val="8F93A2"/>
          <w:sz w:val="23"/>
          <w:szCs w:val="23"/>
        </w:rPr>
        <w:t>x</w:t>
      </w:r>
      <w:r>
        <w:rPr>
          <w:rFonts w:ascii="Menlo" w:hAnsi="Menlo" w:cs="Menlo"/>
          <w:color w:val="89DDFF"/>
          <w:sz w:val="23"/>
          <w:szCs w:val="23"/>
        </w:rPr>
        <w:t>,</w:t>
      </w:r>
      <w:r>
        <w:rPr>
          <w:rFonts w:ascii="Menlo" w:hAnsi="Menlo" w:cs="Menlo"/>
          <w:color w:val="8F93A2"/>
          <w:sz w:val="23"/>
          <w:szCs w:val="23"/>
        </w:rPr>
        <w:t xml:space="preserve"> y_complement</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marker</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o</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label</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A'</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F5370"/>
          <w:sz w:val="23"/>
          <w:szCs w:val="23"/>
        </w:rPr>
        <w:t>color</w:t>
      </w:r>
      <w:r>
        <w:rPr>
          <w:rFonts w:ascii="Menlo" w:hAnsi="Menlo" w:cs="Menlo"/>
          <w:color w:val="C792EA"/>
          <w:sz w:val="23"/>
          <w:szCs w:val="23"/>
        </w:rPr>
        <w:t>=</w:t>
      </w:r>
      <w:r>
        <w:rPr>
          <w:rFonts w:ascii="Menlo" w:hAnsi="Menlo" w:cs="Menlo"/>
          <w:color w:val="89DDFF"/>
          <w:sz w:val="23"/>
          <w:szCs w:val="23"/>
        </w:rPr>
        <w:t>'</w:t>
      </w:r>
      <w:r>
        <w:rPr>
          <w:rFonts w:ascii="Menlo" w:hAnsi="Menlo" w:cs="Menlo"/>
          <w:color w:val="C3E88D"/>
          <w:sz w:val="23"/>
          <w:szCs w:val="23"/>
        </w:rPr>
        <w:t>m</w:t>
      </w:r>
      <w:r>
        <w:rPr>
          <w:rFonts w:ascii="Menlo" w:hAnsi="Menlo" w:cs="Menlo"/>
          <w:color w:val="89DDFF"/>
          <w:sz w:val="23"/>
          <w:szCs w:val="23"/>
        </w:rPr>
        <w:t>')</w:t>
      </w:r>
    </w:p>
    <w:p w14:paraId="4E268520"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title</w:t>
      </w:r>
      <w:r>
        <w:rPr>
          <w:rFonts w:ascii="Menlo" w:hAnsi="Menlo" w:cs="Menlo"/>
          <w:color w:val="89DDFF"/>
          <w:sz w:val="23"/>
          <w:szCs w:val="23"/>
        </w:rPr>
        <w:t>("</w:t>
      </w:r>
      <w:r>
        <w:rPr>
          <w:rFonts w:ascii="Menlo" w:hAnsi="Menlo" w:cs="Menlo"/>
          <w:color w:val="C3E88D"/>
          <w:sz w:val="23"/>
          <w:szCs w:val="23"/>
        </w:rPr>
        <w:t>Fuzzy Set Complement A'</w:t>
      </w:r>
      <w:r>
        <w:rPr>
          <w:rFonts w:ascii="Menlo" w:hAnsi="Menlo" w:cs="Menlo"/>
          <w:color w:val="89DDFF"/>
          <w:sz w:val="23"/>
          <w:szCs w:val="23"/>
        </w:rPr>
        <w:t>")</w:t>
      </w:r>
    </w:p>
    <w:p w14:paraId="36CE065A"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legend</w:t>
      </w:r>
      <w:r>
        <w:rPr>
          <w:rFonts w:ascii="Menlo" w:hAnsi="Menlo" w:cs="Menlo"/>
          <w:color w:val="89DDFF"/>
          <w:sz w:val="23"/>
          <w:szCs w:val="23"/>
        </w:rPr>
        <w:t>()</w:t>
      </w:r>
    </w:p>
    <w:p w14:paraId="18D6697D" w14:textId="77777777" w:rsidR="0021383F" w:rsidRDefault="0021383F" w:rsidP="0021383F">
      <w:pPr>
        <w:shd w:val="clear" w:color="auto" w:fill="0F111A"/>
        <w:spacing w:line="345" w:lineRule="atLeast"/>
        <w:rPr>
          <w:rFonts w:ascii="Menlo" w:hAnsi="Menlo" w:cs="Menlo"/>
          <w:color w:val="8F93A2"/>
          <w:sz w:val="23"/>
          <w:szCs w:val="23"/>
        </w:rPr>
      </w:pPr>
    </w:p>
    <w:p w14:paraId="74999C20"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tight_layout</w:t>
      </w:r>
      <w:r>
        <w:rPr>
          <w:rFonts w:ascii="Menlo" w:hAnsi="Menlo" w:cs="Menlo"/>
          <w:color w:val="89DDFF"/>
          <w:sz w:val="23"/>
          <w:szCs w:val="23"/>
        </w:rPr>
        <w:t>()</w:t>
      </w:r>
    </w:p>
    <w:p w14:paraId="44076EE9"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plt</w:t>
      </w:r>
      <w:r>
        <w:rPr>
          <w:rFonts w:ascii="Menlo" w:hAnsi="Menlo" w:cs="Menlo"/>
          <w:color w:val="89DDFF"/>
          <w:sz w:val="23"/>
          <w:szCs w:val="23"/>
        </w:rPr>
        <w:t>.</w:t>
      </w:r>
      <w:r>
        <w:rPr>
          <w:rFonts w:ascii="Menlo" w:hAnsi="Menlo" w:cs="Menlo"/>
          <w:color w:val="8F93A2"/>
          <w:sz w:val="23"/>
          <w:szCs w:val="23"/>
        </w:rPr>
        <w:t>show</w:t>
      </w:r>
      <w:r>
        <w:rPr>
          <w:rFonts w:ascii="Menlo" w:hAnsi="Menlo" w:cs="Menlo"/>
          <w:color w:val="89DDFF"/>
          <w:sz w:val="23"/>
          <w:szCs w:val="23"/>
        </w:rPr>
        <w:t>()</w:t>
      </w:r>
    </w:p>
    <w:p w14:paraId="6C36C113" w14:textId="77777777" w:rsidR="0021383F" w:rsidRDefault="0021383F" w:rsidP="0021383F">
      <w:pPr>
        <w:shd w:val="clear" w:color="auto" w:fill="0F111A"/>
        <w:spacing w:line="345" w:lineRule="atLeast"/>
        <w:rPr>
          <w:rFonts w:ascii="Menlo" w:hAnsi="Menlo" w:cs="Menlo"/>
          <w:color w:val="8F93A2"/>
          <w:sz w:val="23"/>
          <w:szCs w:val="23"/>
        </w:rPr>
      </w:pPr>
    </w:p>
    <w:p w14:paraId="34FBBEFE" w14:textId="77777777" w:rsidR="0021383F" w:rsidRDefault="0021383F" w:rsidP="004132AD">
      <w:pPr>
        <w:spacing w:line="100" w:lineRule="atLeast"/>
        <w:ind w:left="720"/>
        <w:jc w:val="both"/>
      </w:pPr>
    </w:p>
    <w:p w14:paraId="368CFC9C" w14:textId="77777777" w:rsidR="0021383F" w:rsidRDefault="0021383F" w:rsidP="004132AD">
      <w:pPr>
        <w:spacing w:line="100" w:lineRule="atLeast"/>
        <w:ind w:left="720"/>
        <w:jc w:val="both"/>
      </w:pPr>
    </w:p>
    <w:p w14:paraId="0BCFF2D3" w14:textId="541C5885" w:rsidR="0021383F" w:rsidRDefault="0021383F" w:rsidP="0021383F">
      <w:pPr>
        <w:spacing w:line="100" w:lineRule="atLeast"/>
        <w:jc w:val="both"/>
      </w:pPr>
      <w:r>
        <w:t>Output:</w:t>
      </w:r>
    </w:p>
    <w:p w14:paraId="1792E631" w14:textId="77777777" w:rsidR="0021383F" w:rsidRDefault="0021383F" w:rsidP="0021383F">
      <w:pPr>
        <w:spacing w:line="100" w:lineRule="atLeast"/>
        <w:jc w:val="both"/>
      </w:pPr>
    </w:p>
    <w:p w14:paraId="769085E9" w14:textId="7EB032FF" w:rsidR="0021383F" w:rsidRDefault="0021383F" w:rsidP="0021383F">
      <w:pPr>
        <w:spacing w:line="100" w:lineRule="atLeast"/>
        <w:jc w:val="both"/>
      </w:pPr>
      <w:r>
        <w:rPr>
          <w:noProof/>
        </w:rPr>
        <w:drawing>
          <wp:inline distT="0" distB="0" distL="0" distR="0" wp14:anchorId="48A1646F" wp14:editId="46C68B6C">
            <wp:extent cx="6419850" cy="1400810"/>
            <wp:effectExtent l="0" t="0" r="0" b="0"/>
            <wp:docPr id="1761485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85024" name="Picture 1761485024"/>
                    <pic:cNvPicPr/>
                  </pic:nvPicPr>
                  <pic:blipFill>
                    <a:blip r:embed="rId15">
                      <a:extLst>
                        <a:ext uri="{28A0092B-C50C-407E-A947-70E740481C1C}">
                          <a14:useLocalDpi xmlns:a14="http://schemas.microsoft.com/office/drawing/2010/main" val="0"/>
                        </a:ext>
                      </a:extLst>
                    </a:blip>
                    <a:stretch>
                      <a:fillRect/>
                    </a:stretch>
                  </pic:blipFill>
                  <pic:spPr>
                    <a:xfrm>
                      <a:off x="0" y="0"/>
                      <a:ext cx="6419850" cy="1400810"/>
                    </a:xfrm>
                    <a:prstGeom prst="rect">
                      <a:avLst/>
                    </a:prstGeom>
                  </pic:spPr>
                </pic:pic>
              </a:graphicData>
            </a:graphic>
          </wp:inline>
        </w:drawing>
      </w:r>
    </w:p>
    <w:p w14:paraId="3DD4F8C9" w14:textId="77777777" w:rsidR="00912EE0" w:rsidRDefault="00912EE0" w:rsidP="00912EE0">
      <w:pPr>
        <w:spacing w:line="100" w:lineRule="atLeast"/>
        <w:jc w:val="center"/>
        <w:rPr>
          <w:noProof/>
        </w:rPr>
      </w:pPr>
    </w:p>
    <w:p w14:paraId="2E5903AC" w14:textId="1CE160DD" w:rsidR="00912EE0" w:rsidRDefault="0021383F" w:rsidP="0021383F">
      <w:pPr>
        <w:spacing w:line="100" w:lineRule="atLeast"/>
        <w:rPr>
          <w:noProof/>
        </w:rPr>
      </w:pPr>
      <w:r>
        <w:rPr>
          <w:noProof/>
        </w:rPr>
        <w:lastRenderedPageBreak/>
        <w:drawing>
          <wp:inline distT="0" distB="0" distL="0" distR="0" wp14:anchorId="0D4DB13D" wp14:editId="26856B37">
            <wp:extent cx="6419850" cy="3902710"/>
            <wp:effectExtent l="0" t="0" r="0" b="0"/>
            <wp:docPr id="1529527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7161" name="Picture 15295271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9850" cy="3902710"/>
                    </a:xfrm>
                    <a:prstGeom prst="rect">
                      <a:avLst/>
                    </a:prstGeom>
                  </pic:spPr>
                </pic:pic>
              </a:graphicData>
            </a:graphic>
          </wp:inline>
        </w:drawing>
      </w:r>
    </w:p>
    <w:p w14:paraId="2F8CD89A" w14:textId="0274F0B6" w:rsidR="000C458A" w:rsidRPr="0021383F" w:rsidRDefault="000C458A" w:rsidP="0021383F">
      <w:pPr>
        <w:spacing w:line="100" w:lineRule="atLeast"/>
        <w:rPr>
          <w:rFonts w:cs="Arial"/>
        </w:rPr>
      </w:pPr>
      <w:r>
        <w:rPr>
          <w:b/>
          <w:iCs/>
        </w:rPr>
        <w:t>Post Lab Descriptive Questions :</w:t>
      </w:r>
    </w:p>
    <w:p w14:paraId="495E4F3B" w14:textId="77777777" w:rsidR="000C458A" w:rsidRDefault="000C458A" w:rsidP="000C458A">
      <w:pPr>
        <w:spacing w:line="100" w:lineRule="atLeast"/>
        <w:jc w:val="both"/>
      </w:pPr>
    </w:p>
    <w:p w14:paraId="4212689E" w14:textId="77777777" w:rsidR="000C458A" w:rsidRDefault="000C458A" w:rsidP="000C458A">
      <w:pPr>
        <w:spacing w:line="100" w:lineRule="atLeast"/>
        <w:jc w:val="both"/>
      </w:pPr>
    </w:p>
    <w:p w14:paraId="57445B99" w14:textId="77777777" w:rsidR="000C458A" w:rsidRDefault="00B146FC" w:rsidP="00B146FC">
      <w:pPr>
        <w:numPr>
          <w:ilvl w:val="0"/>
          <w:numId w:val="17"/>
        </w:numPr>
        <w:tabs>
          <w:tab w:val="left" w:pos="720"/>
          <w:tab w:val="left" w:pos="1440"/>
        </w:tabs>
        <w:spacing w:line="100" w:lineRule="atLeast"/>
        <w:jc w:val="both"/>
      </w:pPr>
      <w:r>
        <w:t>Implement the fuzzy membership</w:t>
      </w:r>
      <w:r w:rsidR="00D1387B">
        <w:t xml:space="preserve"> functions to define the fuzzy set for the following course evaluation crisp set</w:t>
      </w:r>
    </w:p>
    <w:p w14:paraId="747AF37E" w14:textId="77777777" w:rsidR="00D1387B" w:rsidRDefault="00D1387B" w:rsidP="00D1387B">
      <w:pPr>
        <w:tabs>
          <w:tab w:val="left" w:pos="720"/>
          <w:tab w:val="left" w:pos="1440"/>
        </w:tabs>
        <w:spacing w:line="100" w:lineRule="atLeast"/>
        <w:ind w:left="720"/>
        <w:jc w:val="both"/>
      </w:pPr>
      <w:r>
        <w:t>(Hint:   descriptors for fuzzy set can be bad, poor, average, good, very good, excellent)</w:t>
      </w:r>
    </w:p>
    <w:p w14:paraId="2BDC0CBB" w14:textId="77777777" w:rsidR="00D1387B" w:rsidRDefault="0021383F" w:rsidP="00D1387B">
      <w:pPr>
        <w:tabs>
          <w:tab w:val="left" w:pos="720"/>
          <w:tab w:val="left" w:pos="1440"/>
        </w:tabs>
        <w:spacing w:line="100" w:lineRule="atLeast"/>
        <w:ind w:left="720"/>
        <w:jc w:val="both"/>
      </w:pPr>
      <w:r w:rsidRPr="00D1387B">
        <w:rPr>
          <w:noProof/>
        </w:rPr>
        <w:drawing>
          <wp:inline distT="0" distB="0" distL="0" distR="0" wp14:anchorId="0CADC05B" wp14:editId="509E16F4">
            <wp:extent cx="2324100" cy="1905000"/>
            <wp:effectExtent l="0" t="0" r="0" b="0"/>
            <wp:docPr id="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100" cy="1905000"/>
                    </a:xfrm>
                    <a:prstGeom prst="rect">
                      <a:avLst/>
                    </a:prstGeom>
                    <a:noFill/>
                    <a:ln>
                      <a:noFill/>
                    </a:ln>
                  </pic:spPr>
                </pic:pic>
              </a:graphicData>
            </a:graphic>
          </wp:inline>
        </w:drawing>
      </w:r>
    </w:p>
    <w:p w14:paraId="33E12140" w14:textId="77777777" w:rsidR="000C458A" w:rsidRDefault="000C458A" w:rsidP="000C458A">
      <w:pPr>
        <w:jc w:val="center"/>
      </w:pPr>
    </w:p>
    <w:p w14:paraId="5EC55A62" w14:textId="77777777" w:rsidR="00545103" w:rsidRDefault="00545103" w:rsidP="000C458A">
      <w:pPr>
        <w:jc w:val="center"/>
      </w:pPr>
    </w:p>
    <w:p w14:paraId="54293C0A" w14:textId="77777777" w:rsidR="00545103" w:rsidRDefault="00545103" w:rsidP="000C458A">
      <w:pPr>
        <w:jc w:val="center"/>
      </w:pPr>
    </w:p>
    <w:p w14:paraId="4CF12EB0" w14:textId="77777777" w:rsidR="00545103" w:rsidRDefault="00545103" w:rsidP="000C458A">
      <w:pPr>
        <w:jc w:val="center"/>
      </w:pPr>
    </w:p>
    <w:p w14:paraId="756F7F44"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C792EA"/>
          <w:sz w:val="23"/>
          <w:szCs w:val="23"/>
        </w:rPr>
        <w:lastRenderedPageBreak/>
        <w:t>def</w:t>
      </w:r>
      <w:r>
        <w:rPr>
          <w:rFonts w:ascii="Menlo" w:hAnsi="Menlo" w:cs="Menlo"/>
          <w:color w:val="8F93A2"/>
          <w:sz w:val="23"/>
          <w:szCs w:val="23"/>
        </w:rPr>
        <w:t xml:space="preserve"> </w:t>
      </w:r>
      <w:r>
        <w:rPr>
          <w:rFonts w:ascii="Menlo" w:hAnsi="Menlo" w:cs="Menlo"/>
          <w:color w:val="82AAFF"/>
          <w:sz w:val="23"/>
          <w:szCs w:val="23"/>
        </w:rPr>
        <w:t>marks</w:t>
      </w:r>
      <w:r>
        <w:rPr>
          <w:rFonts w:ascii="Menlo" w:hAnsi="Menlo" w:cs="Menlo"/>
          <w:color w:val="89DDFF"/>
          <w:sz w:val="23"/>
          <w:szCs w:val="23"/>
        </w:rPr>
        <w:t>(</w:t>
      </w:r>
      <w:r>
        <w:rPr>
          <w:rFonts w:ascii="Menlo" w:hAnsi="Menlo" w:cs="Menlo"/>
          <w:color w:val="FF5370"/>
          <w:sz w:val="23"/>
          <w:szCs w:val="23"/>
        </w:rPr>
        <w:t>arr</w:t>
      </w:r>
      <w:r>
        <w:rPr>
          <w:rFonts w:ascii="Menlo" w:hAnsi="Menlo" w:cs="Menlo"/>
          <w:color w:val="89DDFF"/>
          <w:sz w:val="23"/>
          <w:szCs w:val="23"/>
        </w:rPr>
        <w:t>):</w:t>
      </w:r>
    </w:p>
    <w:p w14:paraId="517256AD"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o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89DDFF"/>
          <w:sz w:val="23"/>
          <w:szCs w:val="23"/>
        </w:rPr>
        <w:t>[]</w:t>
      </w:r>
    </w:p>
    <w:p w14:paraId="2A74182B"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for</w:t>
      </w:r>
      <w:r>
        <w:rPr>
          <w:rFonts w:ascii="Menlo" w:hAnsi="Menlo" w:cs="Menlo"/>
          <w:color w:val="8F93A2"/>
          <w:sz w:val="23"/>
          <w:szCs w:val="23"/>
        </w:rPr>
        <w:t xml:space="preserve"> mark </w:t>
      </w:r>
      <w:r>
        <w:rPr>
          <w:rFonts w:ascii="Menlo" w:hAnsi="Menlo" w:cs="Menlo"/>
          <w:i/>
          <w:iCs/>
          <w:color w:val="89DDFF"/>
          <w:sz w:val="23"/>
          <w:szCs w:val="23"/>
        </w:rPr>
        <w:t>in</w:t>
      </w:r>
      <w:r>
        <w:rPr>
          <w:rFonts w:ascii="Menlo" w:hAnsi="Menlo" w:cs="Menlo"/>
          <w:color w:val="8F93A2"/>
          <w:sz w:val="23"/>
          <w:szCs w:val="23"/>
        </w:rPr>
        <w:t xml:space="preserve"> arr</w:t>
      </w:r>
      <w:r>
        <w:rPr>
          <w:rFonts w:ascii="Menlo" w:hAnsi="Menlo" w:cs="Menlo"/>
          <w:color w:val="89DDFF"/>
          <w:sz w:val="23"/>
          <w:szCs w:val="23"/>
        </w:rPr>
        <w:t>:</w:t>
      </w:r>
    </w:p>
    <w:p w14:paraId="42D003FC"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if</w:t>
      </w:r>
      <w:r>
        <w:rPr>
          <w:rFonts w:ascii="Menlo" w:hAnsi="Menlo" w:cs="Menlo"/>
          <w:color w:val="8F93A2"/>
          <w:sz w:val="23"/>
          <w:szCs w:val="23"/>
        </w:rPr>
        <w:t xml:space="preserve"> mark </w:t>
      </w:r>
      <w:r>
        <w:rPr>
          <w:rFonts w:ascii="Menlo" w:hAnsi="Menlo" w:cs="Menlo"/>
          <w:color w:val="C792EA"/>
          <w:sz w:val="23"/>
          <w:szCs w:val="23"/>
        </w:rPr>
        <w:t>&gt;=</w:t>
      </w:r>
      <w:r>
        <w:rPr>
          <w:rFonts w:ascii="Menlo" w:hAnsi="Menlo" w:cs="Menlo"/>
          <w:color w:val="8F93A2"/>
          <w:sz w:val="23"/>
          <w:szCs w:val="23"/>
        </w:rPr>
        <w:t xml:space="preserve"> </w:t>
      </w:r>
      <w:r>
        <w:rPr>
          <w:rFonts w:ascii="Menlo" w:hAnsi="Menlo" w:cs="Menlo"/>
          <w:color w:val="F78C6C"/>
          <w:sz w:val="23"/>
          <w:szCs w:val="23"/>
        </w:rPr>
        <w:t>90</w:t>
      </w:r>
      <w:r>
        <w:rPr>
          <w:rFonts w:ascii="Menlo" w:hAnsi="Menlo" w:cs="Menlo"/>
          <w:color w:val="89DDFF"/>
          <w:sz w:val="23"/>
          <w:szCs w:val="23"/>
        </w:rPr>
        <w:t>:</w:t>
      </w:r>
    </w:p>
    <w:p w14:paraId="4135B6A2"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o</w:t>
      </w:r>
      <w:r>
        <w:rPr>
          <w:rFonts w:ascii="Menlo" w:hAnsi="Menlo" w:cs="Menlo"/>
          <w:color w:val="89DDFF"/>
          <w:sz w:val="23"/>
          <w:szCs w:val="23"/>
        </w:rPr>
        <w:t>.</w:t>
      </w:r>
      <w:r>
        <w:rPr>
          <w:rFonts w:ascii="Menlo" w:hAnsi="Menlo" w:cs="Menlo"/>
          <w:color w:val="8F93A2"/>
          <w:sz w:val="23"/>
          <w:szCs w:val="23"/>
        </w:rPr>
        <w:t>append</w:t>
      </w:r>
      <w:r>
        <w:rPr>
          <w:rFonts w:ascii="Menlo" w:hAnsi="Menlo" w:cs="Menlo"/>
          <w:color w:val="89DDFF"/>
          <w:sz w:val="23"/>
          <w:szCs w:val="23"/>
        </w:rPr>
        <w:t>("</w:t>
      </w:r>
      <w:r>
        <w:rPr>
          <w:rFonts w:ascii="Menlo" w:hAnsi="Menlo" w:cs="Menlo"/>
          <w:color w:val="C3E88D"/>
          <w:sz w:val="23"/>
          <w:szCs w:val="23"/>
        </w:rPr>
        <w:t>Excellent</w:t>
      </w:r>
      <w:r>
        <w:rPr>
          <w:rFonts w:ascii="Menlo" w:hAnsi="Menlo" w:cs="Menlo"/>
          <w:color w:val="89DDFF"/>
          <w:sz w:val="23"/>
          <w:szCs w:val="23"/>
        </w:rPr>
        <w:t>")</w:t>
      </w:r>
    </w:p>
    <w:p w14:paraId="44AC47C2"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elif</w:t>
      </w:r>
      <w:r>
        <w:rPr>
          <w:rFonts w:ascii="Menlo" w:hAnsi="Menlo" w:cs="Menlo"/>
          <w:color w:val="8F93A2"/>
          <w:sz w:val="23"/>
          <w:szCs w:val="23"/>
        </w:rPr>
        <w:t xml:space="preserve"> mark </w:t>
      </w:r>
      <w:r>
        <w:rPr>
          <w:rFonts w:ascii="Menlo" w:hAnsi="Menlo" w:cs="Menlo"/>
          <w:color w:val="C792EA"/>
          <w:sz w:val="23"/>
          <w:szCs w:val="23"/>
        </w:rPr>
        <w:t>&gt;=</w:t>
      </w:r>
      <w:r>
        <w:rPr>
          <w:rFonts w:ascii="Menlo" w:hAnsi="Menlo" w:cs="Menlo"/>
          <w:color w:val="8F93A2"/>
          <w:sz w:val="23"/>
          <w:szCs w:val="23"/>
        </w:rPr>
        <w:t xml:space="preserve"> </w:t>
      </w:r>
      <w:r>
        <w:rPr>
          <w:rFonts w:ascii="Menlo" w:hAnsi="Menlo" w:cs="Menlo"/>
          <w:color w:val="F78C6C"/>
          <w:sz w:val="23"/>
          <w:szCs w:val="23"/>
        </w:rPr>
        <w:t>80</w:t>
      </w:r>
      <w:r>
        <w:rPr>
          <w:rFonts w:ascii="Menlo" w:hAnsi="Menlo" w:cs="Menlo"/>
          <w:color w:val="89DDFF"/>
          <w:sz w:val="23"/>
          <w:szCs w:val="23"/>
        </w:rPr>
        <w:t>:</w:t>
      </w:r>
    </w:p>
    <w:p w14:paraId="2049AE54"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o</w:t>
      </w:r>
      <w:r>
        <w:rPr>
          <w:rFonts w:ascii="Menlo" w:hAnsi="Menlo" w:cs="Menlo"/>
          <w:color w:val="89DDFF"/>
          <w:sz w:val="23"/>
          <w:szCs w:val="23"/>
        </w:rPr>
        <w:t>.</w:t>
      </w:r>
      <w:r>
        <w:rPr>
          <w:rFonts w:ascii="Menlo" w:hAnsi="Menlo" w:cs="Menlo"/>
          <w:color w:val="8F93A2"/>
          <w:sz w:val="23"/>
          <w:szCs w:val="23"/>
        </w:rPr>
        <w:t>append</w:t>
      </w:r>
      <w:r>
        <w:rPr>
          <w:rFonts w:ascii="Menlo" w:hAnsi="Menlo" w:cs="Menlo"/>
          <w:color w:val="89DDFF"/>
          <w:sz w:val="23"/>
          <w:szCs w:val="23"/>
        </w:rPr>
        <w:t>("</w:t>
      </w:r>
      <w:r>
        <w:rPr>
          <w:rFonts w:ascii="Menlo" w:hAnsi="Menlo" w:cs="Menlo"/>
          <w:color w:val="C3E88D"/>
          <w:sz w:val="23"/>
          <w:szCs w:val="23"/>
        </w:rPr>
        <w:t>Very good</w:t>
      </w:r>
      <w:r>
        <w:rPr>
          <w:rFonts w:ascii="Menlo" w:hAnsi="Menlo" w:cs="Menlo"/>
          <w:color w:val="89DDFF"/>
          <w:sz w:val="23"/>
          <w:szCs w:val="23"/>
        </w:rPr>
        <w:t>")</w:t>
      </w:r>
    </w:p>
    <w:p w14:paraId="45B17F9E"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elif</w:t>
      </w:r>
      <w:r>
        <w:rPr>
          <w:rFonts w:ascii="Menlo" w:hAnsi="Menlo" w:cs="Menlo"/>
          <w:color w:val="8F93A2"/>
          <w:sz w:val="23"/>
          <w:szCs w:val="23"/>
        </w:rPr>
        <w:t xml:space="preserve"> mark </w:t>
      </w:r>
      <w:r>
        <w:rPr>
          <w:rFonts w:ascii="Menlo" w:hAnsi="Menlo" w:cs="Menlo"/>
          <w:color w:val="C792EA"/>
          <w:sz w:val="23"/>
          <w:szCs w:val="23"/>
        </w:rPr>
        <w:t>&gt;=</w:t>
      </w:r>
      <w:r>
        <w:rPr>
          <w:rFonts w:ascii="Menlo" w:hAnsi="Menlo" w:cs="Menlo"/>
          <w:color w:val="8F93A2"/>
          <w:sz w:val="23"/>
          <w:szCs w:val="23"/>
        </w:rPr>
        <w:t xml:space="preserve"> </w:t>
      </w:r>
      <w:r>
        <w:rPr>
          <w:rFonts w:ascii="Menlo" w:hAnsi="Menlo" w:cs="Menlo"/>
          <w:color w:val="F78C6C"/>
          <w:sz w:val="23"/>
          <w:szCs w:val="23"/>
        </w:rPr>
        <w:t>70</w:t>
      </w:r>
      <w:r>
        <w:rPr>
          <w:rFonts w:ascii="Menlo" w:hAnsi="Menlo" w:cs="Menlo"/>
          <w:color w:val="89DDFF"/>
          <w:sz w:val="23"/>
          <w:szCs w:val="23"/>
        </w:rPr>
        <w:t>:</w:t>
      </w:r>
    </w:p>
    <w:p w14:paraId="4579A598"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o</w:t>
      </w:r>
      <w:r>
        <w:rPr>
          <w:rFonts w:ascii="Menlo" w:hAnsi="Menlo" w:cs="Menlo"/>
          <w:color w:val="89DDFF"/>
          <w:sz w:val="23"/>
          <w:szCs w:val="23"/>
        </w:rPr>
        <w:t>.</w:t>
      </w:r>
      <w:r>
        <w:rPr>
          <w:rFonts w:ascii="Menlo" w:hAnsi="Menlo" w:cs="Menlo"/>
          <w:color w:val="8F93A2"/>
          <w:sz w:val="23"/>
          <w:szCs w:val="23"/>
        </w:rPr>
        <w:t>append</w:t>
      </w:r>
      <w:r>
        <w:rPr>
          <w:rFonts w:ascii="Menlo" w:hAnsi="Menlo" w:cs="Menlo"/>
          <w:color w:val="89DDFF"/>
          <w:sz w:val="23"/>
          <w:szCs w:val="23"/>
        </w:rPr>
        <w:t>("</w:t>
      </w:r>
      <w:r>
        <w:rPr>
          <w:rFonts w:ascii="Menlo" w:hAnsi="Menlo" w:cs="Menlo"/>
          <w:color w:val="C3E88D"/>
          <w:sz w:val="23"/>
          <w:szCs w:val="23"/>
        </w:rPr>
        <w:t>Good</w:t>
      </w:r>
      <w:r>
        <w:rPr>
          <w:rFonts w:ascii="Menlo" w:hAnsi="Menlo" w:cs="Menlo"/>
          <w:color w:val="89DDFF"/>
          <w:sz w:val="23"/>
          <w:szCs w:val="23"/>
        </w:rPr>
        <w:t>")</w:t>
      </w:r>
    </w:p>
    <w:p w14:paraId="66D27FD9"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elif</w:t>
      </w:r>
      <w:r>
        <w:rPr>
          <w:rFonts w:ascii="Menlo" w:hAnsi="Menlo" w:cs="Menlo"/>
          <w:color w:val="8F93A2"/>
          <w:sz w:val="23"/>
          <w:szCs w:val="23"/>
        </w:rPr>
        <w:t xml:space="preserve"> mark </w:t>
      </w:r>
      <w:r>
        <w:rPr>
          <w:rFonts w:ascii="Menlo" w:hAnsi="Menlo" w:cs="Menlo"/>
          <w:color w:val="C792EA"/>
          <w:sz w:val="23"/>
          <w:szCs w:val="23"/>
        </w:rPr>
        <w:t>&gt;=</w:t>
      </w:r>
      <w:r>
        <w:rPr>
          <w:rFonts w:ascii="Menlo" w:hAnsi="Menlo" w:cs="Menlo"/>
          <w:color w:val="8F93A2"/>
          <w:sz w:val="23"/>
          <w:szCs w:val="23"/>
        </w:rPr>
        <w:t xml:space="preserve"> </w:t>
      </w:r>
      <w:r>
        <w:rPr>
          <w:rFonts w:ascii="Menlo" w:hAnsi="Menlo" w:cs="Menlo"/>
          <w:color w:val="F78C6C"/>
          <w:sz w:val="23"/>
          <w:szCs w:val="23"/>
        </w:rPr>
        <w:t>60</w:t>
      </w:r>
      <w:r>
        <w:rPr>
          <w:rFonts w:ascii="Menlo" w:hAnsi="Menlo" w:cs="Menlo"/>
          <w:color w:val="89DDFF"/>
          <w:sz w:val="23"/>
          <w:szCs w:val="23"/>
        </w:rPr>
        <w:t>:</w:t>
      </w:r>
    </w:p>
    <w:p w14:paraId="347F9A8C"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o</w:t>
      </w:r>
      <w:r>
        <w:rPr>
          <w:rFonts w:ascii="Menlo" w:hAnsi="Menlo" w:cs="Menlo"/>
          <w:color w:val="89DDFF"/>
          <w:sz w:val="23"/>
          <w:szCs w:val="23"/>
        </w:rPr>
        <w:t>.</w:t>
      </w:r>
      <w:r>
        <w:rPr>
          <w:rFonts w:ascii="Menlo" w:hAnsi="Menlo" w:cs="Menlo"/>
          <w:color w:val="8F93A2"/>
          <w:sz w:val="23"/>
          <w:szCs w:val="23"/>
        </w:rPr>
        <w:t>append</w:t>
      </w:r>
      <w:r>
        <w:rPr>
          <w:rFonts w:ascii="Menlo" w:hAnsi="Menlo" w:cs="Menlo"/>
          <w:color w:val="89DDFF"/>
          <w:sz w:val="23"/>
          <w:szCs w:val="23"/>
        </w:rPr>
        <w:t>("</w:t>
      </w:r>
      <w:r>
        <w:rPr>
          <w:rFonts w:ascii="Menlo" w:hAnsi="Menlo" w:cs="Menlo"/>
          <w:color w:val="C3E88D"/>
          <w:sz w:val="23"/>
          <w:szCs w:val="23"/>
        </w:rPr>
        <w:t>Average</w:t>
      </w:r>
      <w:r>
        <w:rPr>
          <w:rFonts w:ascii="Menlo" w:hAnsi="Menlo" w:cs="Menlo"/>
          <w:color w:val="89DDFF"/>
          <w:sz w:val="23"/>
          <w:szCs w:val="23"/>
        </w:rPr>
        <w:t>")</w:t>
      </w:r>
    </w:p>
    <w:p w14:paraId="1E58CA39"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elif</w:t>
      </w:r>
      <w:r>
        <w:rPr>
          <w:rFonts w:ascii="Menlo" w:hAnsi="Menlo" w:cs="Menlo"/>
          <w:color w:val="8F93A2"/>
          <w:sz w:val="23"/>
          <w:szCs w:val="23"/>
        </w:rPr>
        <w:t xml:space="preserve"> mark </w:t>
      </w:r>
      <w:r>
        <w:rPr>
          <w:rFonts w:ascii="Menlo" w:hAnsi="Menlo" w:cs="Menlo"/>
          <w:color w:val="C792EA"/>
          <w:sz w:val="23"/>
          <w:szCs w:val="23"/>
        </w:rPr>
        <w:t>&gt;=</w:t>
      </w:r>
      <w:r>
        <w:rPr>
          <w:rFonts w:ascii="Menlo" w:hAnsi="Menlo" w:cs="Menlo"/>
          <w:color w:val="8F93A2"/>
          <w:sz w:val="23"/>
          <w:szCs w:val="23"/>
        </w:rPr>
        <w:t xml:space="preserve"> </w:t>
      </w:r>
      <w:r>
        <w:rPr>
          <w:rFonts w:ascii="Menlo" w:hAnsi="Menlo" w:cs="Menlo"/>
          <w:color w:val="F78C6C"/>
          <w:sz w:val="23"/>
          <w:szCs w:val="23"/>
        </w:rPr>
        <w:t>50</w:t>
      </w:r>
      <w:r>
        <w:rPr>
          <w:rFonts w:ascii="Menlo" w:hAnsi="Menlo" w:cs="Menlo"/>
          <w:color w:val="89DDFF"/>
          <w:sz w:val="23"/>
          <w:szCs w:val="23"/>
        </w:rPr>
        <w:t>:</w:t>
      </w:r>
    </w:p>
    <w:p w14:paraId="4F52AC9F"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o</w:t>
      </w:r>
      <w:r>
        <w:rPr>
          <w:rFonts w:ascii="Menlo" w:hAnsi="Menlo" w:cs="Menlo"/>
          <w:color w:val="89DDFF"/>
          <w:sz w:val="23"/>
          <w:szCs w:val="23"/>
        </w:rPr>
        <w:t>.</w:t>
      </w:r>
      <w:r>
        <w:rPr>
          <w:rFonts w:ascii="Menlo" w:hAnsi="Menlo" w:cs="Menlo"/>
          <w:color w:val="8F93A2"/>
          <w:sz w:val="23"/>
          <w:szCs w:val="23"/>
        </w:rPr>
        <w:t>append</w:t>
      </w:r>
      <w:r>
        <w:rPr>
          <w:rFonts w:ascii="Menlo" w:hAnsi="Menlo" w:cs="Menlo"/>
          <w:color w:val="89DDFF"/>
          <w:sz w:val="23"/>
          <w:szCs w:val="23"/>
        </w:rPr>
        <w:t>("</w:t>
      </w:r>
      <w:r>
        <w:rPr>
          <w:rFonts w:ascii="Menlo" w:hAnsi="Menlo" w:cs="Menlo"/>
          <w:color w:val="C3E88D"/>
          <w:sz w:val="23"/>
          <w:szCs w:val="23"/>
        </w:rPr>
        <w:t>Poor</w:t>
      </w:r>
      <w:r>
        <w:rPr>
          <w:rFonts w:ascii="Menlo" w:hAnsi="Menlo" w:cs="Menlo"/>
          <w:color w:val="89DDFF"/>
          <w:sz w:val="23"/>
          <w:szCs w:val="23"/>
        </w:rPr>
        <w:t>")</w:t>
      </w:r>
    </w:p>
    <w:p w14:paraId="31B52747"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elif</w:t>
      </w:r>
      <w:r>
        <w:rPr>
          <w:rFonts w:ascii="Menlo" w:hAnsi="Menlo" w:cs="Menlo"/>
          <w:color w:val="8F93A2"/>
          <w:sz w:val="23"/>
          <w:szCs w:val="23"/>
        </w:rPr>
        <w:t xml:space="preserve"> mark </w:t>
      </w:r>
      <w:r>
        <w:rPr>
          <w:rFonts w:ascii="Menlo" w:hAnsi="Menlo" w:cs="Menlo"/>
          <w:color w:val="C792EA"/>
          <w:sz w:val="23"/>
          <w:szCs w:val="23"/>
        </w:rPr>
        <w:t>&gt;=</w:t>
      </w:r>
      <w:r>
        <w:rPr>
          <w:rFonts w:ascii="Menlo" w:hAnsi="Menlo" w:cs="Menlo"/>
          <w:color w:val="8F93A2"/>
          <w:sz w:val="23"/>
          <w:szCs w:val="23"/>
        </w:rPr>
        <w:t xml:space="preserve"> </w:t>
      </w:r>
      <w:r>
        <w:rPr>
          <w:rFonts w:ascii="Menlo" w:hAnsi="Menlo" w:cs="Menlo"/>
          <w:color w:val="F78C6C"/>
          <w:sz w:val="23"/>
          <w:szCs w:val="23"/>
        </w:rPr>
        <w:t>35</w:t>
      </w:r>
      <w:r>
        <w:rPr>
          <w:rFonts w:ascii="Menlo" w:hAnsi="Menlo" w:cs="Menlo"/>
          <w:color w:val="89DDFF"/>
          <w:sz w:val="23"/>
          <w:szCs w:val="23"/>
        </w:rPr>
        <w:t>:</w:t>
      </w:r>
    </w:p>
    <w:p w14:paraId="0DB0AEA1"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o</w:t>
      </w:r>
      <w:r>
        <w:rPr>
          <w:rFonts w:ascii="Menlo" w:hAnsi="Menlo" w:cs="Menlo"/>
          <w:color w:val="89DDFF"/>
          <w:sz w:val="23"/>
          <w:szCs w:val="23"/>
        </w:rPr>
        <w:t>.</w:t>
      </w:r>
      <w:r>
        <w:rPr>
          <w:rFonts w:ascii="Menlo" w:hAnsi="Menlo" w:cs="Menlo"/>
          <w:color w:val="8F93A2"/>
          <w:sz w:val="23"/>
          <w:szCs w:val="23"/>
        </w:rPr>
        <w:t>append</w:t>
      </w:r>
      <w:r>
        <w:rPr>
          <w:rFonts w:ascii="Menlo" w:hAnsi="Menlo" w:cs="Menlo"/>
          <w:color w:val="89DDFF"/>
          <w:sz w:val="23"/>
          <w:szCs w:val="23"/>
        </w:rPr>
        <w:t>("</w:t>
      </w:r>
      <w:r>
        <w:rPr>
          <w:rFonts w:ascii="Menlo" w:hAnsi="Menlo" w:cs="Menlo"/>
          <w:color w:val="C3E88D"/>
          <w:sz w:val="23"/>
          <w:szCs w:val="23"/>
        </w:rPr>
        <w:t>Bad</w:t>
      </w:r>
      <w:r>
        <w:rPr>
          <w:rFonts w:ascii="Menlo" w:hAnsi="Menlo" w:cs="Menlo"/>
          <w:color w:val="89DDFF"/>
          <w:sz w:val="23"/>
          <w:szCs w:val="23"/>
        </w:rPr>
        <w:t>")</w:t>
      </w:r>
    </w:p>
    <w:p w14:paraId="4E28162D"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else</w:t>
      </w:r>
      <w:r>
        <w:rPr>
          <w:rFonts w:ascii="Menlo" w:hAnsi="Menlo" w:cs="Menlo"/>
          <w:color w:val="89DDFF"/>
          <w:sz w:val="23"/>
          <w:szCs w:val="23"/>
        </w:rPr>
        <w:t>:</w:t>
      </w:r>
    </w:p>
    <w:p w14:paraId="72E7A552"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o</w:t>
      </w:r>
      <w:r>
        <w:rPr>
          <w:rFonts w:ascii="Menlo" w:hAnsi="Menlo" w:cs="Menlo"/>
          <w:color w:val="89DDFF"/>
          <w:sz w:val="23"/>
          <w:szCs w:val="23"/>
        </w:rPr>
        <w:t>.</w:t>
      </w:r>
      <w:r>
        <w:rPr>
          <w:rFonts w:ascii="Menlo" w:hAnsi="Menlo" w:cs="Menlo"/>
          <w:color w:val="8F93A2"/>
          <w:sz w:val="23"/>
          <w:szCs w:val="23"/>
        </w:rPr>
        <w:t>append</w:t>
      </w:r>
      <w:r>
        <w:rPr>
          <w:rFonts w:ascii="Menlo" w:hAnsi="Menlo" w:cs="Menlo"/>
          <w:color w:val="89DDFF"/>
          <w:sz w:val="23"/>
          <w:szCs w:val="23"/>
        </w:rPr>
        <w:t>("</w:t>
      </w:r>
      <w:r>
        <w:rPr>
          <w:rFonts w:ascii="Menlo" w:hAnsi="Menlo" w:cs="Menlo"/>
          <w:color w:val="C3E88D"/>
          <w:sz w:val="23"/>
          <w:szCs w:val="23"/>
        </w:rPr>
        <w:t>Fail</w:t>
      </w:r>
      <w:r>
        <w:rPr>
          <w:rFonts w:ascii="Menlo" w:hAnsi="Menlo" w:cs="Menlo"/>
          <w:color w:val="89DDFF"/>
          <w:sz w:val="23"/>
          <w:szCs w:val="23"/>
        </w:rPr>
        <w:t>")</w:t>
      </w:r>
    </w:p>
    <w:p w14:paraId="3BBE26FC"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    </w:t>
      </w:r>
      <w:r>
        <w:rPr>
          <w:rFonts w:ascii="Menlo" w:hAnsi="Menlo" w:cs="Menlo"/>
          <w:i/>
          <w:iCs/>
          <w:color w:val="89DDFF"/>
          <w:sz w:val="23"/>
          <w:szCs w:val="23"/>
        </w:rPr>
        <w:t>return</w:t>
      </w:r>
      <w:r>
        <w:rPr>
          <w:rFonts w:ascii="Menlo" w:hAnsi="Menlo" w:cs="Menlo"/>
          <w:color w:val="8F93A2"/>
          <w:sz w:val="23"/>
          <w:szCs w:val="23"/>
        </w:rPr>
        <w:t xml:space="preserve"> o</w:t>
      </w:r>
    </w:p>
    <w:p w14:paraId="08EA767B" w14:textId="77777777" w:rsidR="0021383F" w:rsidRDefault="0021383F" w:rsidP="0021383F">
      <w:pPr>
        <w:shd w:val="clear" w:color="auto" w:fill="0F111A"/>
        <w:spacing w:line="345" w:lineRule="atLeast"/>
        <w:rPr>
          <w:rFonts w:ascii="Menlo" w:hAnsi="Menlo" w:cs="Menlo"/>
          <w:color w:val="8F93A2"/>
          <w:sz w:val="23"/>
          <w:szCs w:val="23"/>
        </w:rPr>
      </w:pPr>
    </w:p>
    <w:p w14:paraId="25CFF380"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arr </w:t>
      </w:r>
      <w:r>
        <w:rPr>
          <w:rFonts w:ascii="Menlo" w:hAnsi="Menlo" w:cs="Menlo"/>
          <w:color w:val="C792EA"/>
          <w:sz w:val="23"/>
          <w:szCs w:val="23"/>
        </w:rPr>
        <w:t>=</w:t>
      </w:r>
      <w:r>
        <w:rPr>
          <w:rFonts w:ascii="Menlo" w:hAnsi="Menlo" w:cs="Menlo"/>
          <w:color w:val="8F93A2"/>
          <w:sz w:val="23"/>
          <w:szCs w:val="23"/>
        </w:rPr>
        <w:t xml:space="preserve"> </w:t>
      </w:r>
      <w:r>
        <w:rPr>
          <w:rFonts w:ascii="Menlo" w:hAnsi="Menlo" w:cs="Menlo"/>
          <w:color w:val="89DDFF"/>
          <w:sz w:val="23"/>
          <w:szCs w:val="23"/>
        </w:rPr>
        <w:t>[</w:t>
      </w:r>
      <w:r>
        <w:rPr>
          <w:rFonts w:ascii="Menlo" w:hAnsi="Menlo" w:cs="Menlo"/>
          <w:color w:val="F78C6C"/>
          <w:sz w:val="23"/>
          <w:szCs w:val="23"/>
        </w:rPr>
        <w:t>80</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50</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12</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45</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12</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35</w:t>
      </w:r>
      <w:r>
        <w:rPr>
          <w:rFonts w:ascii="Menlo" w:hAnsi="Menlo" w:cs="Menlo"/>
          <w:color w:val="89DDFF"/>
          <w:sz w:val="23"/>
          <w:szCs w:val="23"/>
        </w:rPr>
        <w:t>,</w:t>
      </w:r>
      <w:r>
        <w:rPr>
          <w:rFonts w:ascii="Menlo" w:hAnsi="Menlo" w:cs="Menlo"/>
          <w:color w:val="8F93A2"/>
          <w:sz w:val="23"/>
          <w:szCs w:val="23"/>
        </w:rPr>
        <w:t xml:space="preserve"> </w:t>
      </w:r>
      <w:r>
        <w:rPr>
          <w:rFonts w:ascii="Menlo" w:hAnsi="Menlo" w:cs="Menlo"/>
          <w:color w:val="F78C6C"/>
          <w:sz w:val="23"/>
          <w:szCs w:val="23"/>
        </w:rPr>
        <w:t>78</w:t>
      </w:r>
      <w:r>
        <w:rPr>
          <w:rFonts w:ascii="Menlo" w:hAnsi="Menlo" w:cs="Menlo"/>
          <w:color w:val="89DDFF"/>
          <w:sz w:val="23"/>
          <w:szCs w:val="23"/>
        </w:rPr>
        <w:t>]</w:t>
      </w:r>
    </w:p>
    <w:p w14:paraId="35BD2C6C"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F93A2"/>
          <w:sz w:val="23"/>
          <w:szCs w:val="23"/>
        </w:rPr>
        <w:t xml:space="preserve">res </w:t>
      </w:r>
      <w:r>
        <w:rPr>
          <w:rFonts w:ascii="Menlo" w:hAnsi="Menlo" w:cs="Menlo"/>
          <w:color w:val="C792EA"/>
          <w:sz w:val="23"/>
          <w:szCs w:val="23"/>
        </w:rPr>
        <w:t>=</w:t>
      </w:r>
      <w:r>
        <w:rPr>
          <w:rFonts w:ascii="Menlo" w:hAnsi="Menlo" w:cs="Menlo"/>
          <w:color w:val="8F93A2"/>
          <w:sz w:val="23"/>
          <w:szCs w:val="23"/>
        </w:rPr>
        <w:t xml:space="preserve"> marks</w:t>
      </w:r>
      <w:r>
        <w:rPr>
          <w:rFonts w:ascii="Menlo" w:hAnsi="Menlo" w:cs="Menlo"/>
          <w:color w:val="89DDFF"/>
          <w:sz w:val="23"/>
          <w:szCs w:val="23"/>
        </w:rPr>
        <w:t>(</w:t>
      </w:r>
      <w:r>
        <w:rPr>
          <w:rFonts w:ascii="Menlo" w:hAnsi="Menlo" w:cs="Menlo"/>
          <w:color w:val="8F93A2"/>
          <w:sz w:val="23"/>
          <w:szCs w:val="23"/>
        </w:rPr>
        <w:t>arr</w:t>
      </w:r>
      <w:r>
        <w:rPr>
          <w:rFonts w:ascii="Menlo" w:hAnsi="Menlo" w:cs="Menlo"/>
          <w:color w:val="89DDFF"/>
          <w:sz w:val="23"/>
          <w:szCs w:val="23"/>
        </w:rPr>
        <w:t>)</w:t>
      </w:r>
    </w:p>
    <w:p w14:paraId="355E0A8B" w14:textId="77777777" w:rsidR="0021383F" w:rsidRDefault="0021383F" w:rsidP="0021383F">
      <w:pPr>
        <w:shd w:val="clear" w:color="auto" w:fill="0F111A"/>
        <w:spacing w:line="345" w:lineRule="atLeast"/>
        <w:rPr>
          <w:rFonts w:ascii="Menlo" w:hAnsi="Menlo" w:cs="Menlo"/>
          <w:color w:val="8F93A2"/>
          <w:sz w:val="23"/>
          <w:szCs w:val="23"/>
        </w:rPr>
      </w:pPr>
    </w:p>
    <w:p w14:paraId="73C75221"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2AAFF"/>
          <w:sz w:val="23"/>
          <w:szCs w:val="23"/>
        </w:rPr>
        <w:t>print</w:t>
      </w:r>
      <w:r>
        <w:rPr>
          <w:rFonts w:ascii="Menlo" w:hAnsi="Menlo" w:cs="Menlo"/>
          <w:color w:val="89DDFF"/>
          <w:sz w:val="23"/>
          <w:szCs w:val="23"/>
        </w:rPr>
        <w:t>(</w:t>
      </w:r>
      <w:r>
        <w:rPr>
          <w:rFonts w:ascii="Menlo" w:hAnsi="Menlo" w:cs="Menlo"/>
          <w:color w:val="8F93A2"/>
          <w:sz w:val="23"/>
          <w:szCs w:val="23"/>
        </w:rPr>
        <w:t>arr</w:t>
      </w:r>
      <w:r>
        <w:rPr>
          <w:rFonts w:ascii="Menlo" w:hAnsi="Menlo" w:cs="Menlo"/>
          <w:color w:val="89DDFF"/>
          <w:sz w:val="23"/>
          <w:szCs w:val="23"/>
        </w:rPr>
        <w:t>)</w:t>
      </w:r>
    </w:p>
    <w:p w14:paraId="40A6C1CF" w14:textId="77777777" w:rsidR="0021383F" w:rsidRDefault="0021383F" w:rsidP="0021383F">
      <w:pPr>
        <w:shd w:val="clear" w:color="auto" w:fill="0F111A"/>
        <w:spacing w:line="345" w:lineRule="atLeast"/>
        <w:rPr>
          <w:rFonts w:ascii="Menlo" w:hAnsi="Menlo" w:cs="Menlo"/>
          <w:color w:val="8F93A2"/>
          <w:sz w:val="23"/>
          <w:szCs w:val="23"/>
        </w:rPr>
      </w:pPr>
      <w:r>
        <w:rPr>
          <w:rFonts w:ascii="Menlo" w:hAnsi="Menlo" w:cs="Menlo"/>
          <w:color w:val="82AAFF"/>
          <w:sz w:val="23"/>
          <w:szCs w:val="23"/>
        </w:rPr>
        <w:t>print</w:t>
      </w:r>
      <w:r>
        <w:rPr>
          <w:rFonts w:ascii="Menlo" w:hAnsi="Menlo" w:cs="Menlo"/>
          <w:color w:val="89DDFF"/>
          <w:sz w:val="23"/>
          <w:szCs w:val="23"/>
        </w:rPr>
        <w:t>(</w:t>
      </w:r>
      <w:r>
        <w:rPr>
          <w:rFonts w:ascii="Menlo" w:hAnsi="Menlo" w:cs="Menlo"/>
          <w:color w:val="8F93A2"/>
          <w:sz w:val="23"/>
          <w:szCs w:val="23"/>
        </w:rPr>
        <w:t>res</w:t>
      </w:r>
      <w:r>
        <w:rPr>
          <w:rFonts w:ascii="Menlo" w:hAnsi="Menlo" w:cs="Menlo"/>
          <w:color w:val="89DDFF"/>
          <w:sz w:val="23"/>
          <w:szCs w:val="23"/>
        </w:rPr>
        <w:t>)</w:t>
      </w:r>
    </w:p>
    <w:p w14:paraId="58660BC6" w14:textId="77777777" w:rsidR="0021383F" w:rsidRDefault="0021383F" w:rsidP="0021383F">
      <w:pPr>
        <w:shd w:val="clear" w:color="auto" w:fill="0F111A"/>
        <w:spacing w:line="345" w:lineRule="atLeast"/>
        <w:rPr>
          <w:rFonts w:ascii="Menlo" w:hAnsi="Menlo" w:cs="Menlo"/>
          <w:color w:val="8F93A2"/>
          <w:sz w:val="23"/>
          <w:szCs w:val="23"/>
        </w:rPr>
      </w:pPr>
    </w:p>
    <w:p w14:paraId="5B98F4B8" w14:textId="77777777" w:rsidR="00545103" w:rsidRDefault="00545103" w:rsidP="0021383F"/>
    <w:p w14:paraId="0CB4D78C" w14:textId="1E0BD563" w:rsidR="0021383F" w:rsidRDefault="0021383F" w:rsidP="0021383F">
      <w:r>
        <w:t>Output</w:t>
      </w:r>
    </w:p>
    <w:p w14:paraId="4A8C70E0" w14:textId="77777777" w:rsidR="0021383F" w:rsidRDefault="0021383F" w:rsidP="0021383F"/>
    <w:p w14:paraId="15F12E6F" w14:textId="06EF0CB6" w:rsidR="00545103" w:rsidRDefault="0021383F" w:rsidP="000C458A">
      <w:pPr>
        <w:jc w:val="center"/>
      </w:pPr>
      <w:r>
        <w:rPr>
          <w:noProof/>
        </w:rPr>
        <w:drawing>
          <wp:inline distT="0" distB="0" distL="0" distR="0" wp14:anchorId="1BC75299" wp14:editId="68EF6D97">
            <wp:extent cx="5461000" cy="723900"/>
            <wp:effectExtent l="0" t="0" r="0" b="0"/>
            <wp:docPr id="1617565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65371" name="Picture 1617565371"/>
                    <pic:cNvPicPr/>
                  </pic:nvPicPr>
                  <pic:blipFill>
                    <a:blip r:embed="rId18">
                      <a:extLst>
                        <a:ext uri="{28A0092B-C50C-407E-A947-70E740481C1C}">
                          <a14:useLocalDpi xmlns:a14="http://schemas.microsoft.com/office/drawing/2010/main" val="0"/>
                        </a:ext>
                      </a:extLst>
                    </a:blip>
                    <a:stretch>
                      <a:fillRect/>
                    </a:stretch>
                  </pic:blipFill>
                  <pic:spPr>
                    <a:xfrm>
                      <a:off x="0" y="0"/>
                      <a:ext cx="5461000" cy="723900"/>
                    </a:xfrm>
                    <a:prstGeom prst="rect">
                      <a:avLst/>
                    </a:prstGeom>
                  </pic:spPr>
                </pic:pic>
              </a:graphicData>
            </a:graphic>
          </wp:inline>
        </w:drawing>
      </w:r>
    </w:p>
    <w:p w14:paraId="608F07E7" w14:textId="77777777" w:rsidR="000C458A" w:rsidRDefault="000C458A" w:rsidP="000C458A">
      <w:pPr>
        <w:jc w:val="center"/>
      </w:pPr>
    </w:p>
    <w:p w14:paraId="6A2F0FDE" w14:textId="77777777" w:rsidR="00545103" w:rsidRDefault="00545103" w:rsidP="000C458A">
      <w:pPr>
        <w:spacing w:line="100" w:lineRule="atLeast"/>
        <w:jc w:val="both"/>
        <w:rPr>
          <w:b/>
          <w:iCs/>
        </w:rPr>
      </w:pPr>
    </w:p>
    <w:p w14:paraId="31699E96" w14:textId="77777777" w:rsidR="008B1115" w:rsidRDefault="008B1115" w:rsidP="000C458A">
      <w:pPr>
        <w:spacing w:line="100" w:lineRule="atLeast"/>
        <w:jc w:val="both"/>
        <w:rPr>
          <w:b/>
          <w:iCs/>
        </w:rPr>
      </w:pPr>
    </w:p>
    <w:p w14:paraId="3BF5ADAB" w14:textId="77777777" w:rsidR="008B1115" w:rsidRDefault="008B1115" w:rsidP="000C458A">
      <w:pPr>
        <w:spacing w:line="100" w:lineRule="atLeast"/>
        <w:jc w:val="both"/>
        <w:rPr>
          <w:b/>
          <w:iCs/>
        </w:rPr>
      </w:pPr>
    </w:p>
    <w:p w14:paraId="7EDB73BB" w14:textId="6642AA20" w:rsidR="000C458A" w:rsidRPr="0021383F" w:rsidRDefault="000C458A" w:rsidP="0021383F">
      <w:pPr>
        <w:spacing w:line="100" w:lineRule="atLeast"/>
        <w:jc w:val="both"/>
        <w:rPr>
          <w:b/>
        </w:rPr>
      </w:pPr>
      <w:r>
        <w:rPr>
          <w:b/>
          <w:iCs/>
        </w:rPr>
        <w:t xml:space="preserve">Date: </w:t>
      </w:r>
      <w:r w:rsidR="003D3327">
        <w:rPr>
          <w:b/>
          <w:iCs/>
          <w:u w:val="single"/>
        </w:rPr>
        <w:t>________</w:t>
      </w:r>
      <w:r w:rsidR="000060DE">
        <w:rPr>
          <w:b/>
          <w:iCs/>
        </w:rPr>
        <w:t xml:space="preserve">      </w:t>
      </w:r>
      <w:r>
        <w:rPr>
          <w:b/>
          <w:iCs/>
        </w:rPr>
        <w:t xml:space="preserve">                                                                            </w:t>
      </w:r>
      <w:r>
        <w:rPr>
          <w:b/>
        </w:rPr>
        <w:t>Signature of faculty in-charge</w:t>
      </w:r>
    </w:p>
    <w:sectPr w:rsidR="000C458A" w:rsidRPr="0021383F" w:rsidSect="00F806CD">
      <w:headerReference w:type="even" r:id="rId19"/>
      <w:headerReference w:type="default" r:id="rId20"/>
      <w:footerReference w:type="even" r:id="rId21"/>
      <w:footerReference w:type="default" r:id="rId22"/>
      <w:headerReference w:type="first" r:id="rId23"/>
      <w:footerReference w:type="first" r:id="rId24"/>
      <w:pgSz w:w="12240" w:h="15840"/>
      <w:pgMar w:top="1470" w:right="1230" w:bottom="1470" w:left="900" w:header="736" w:footer="736" w:gutter="0"/>
      <w:pgBorders>
        <w:top w:val="double" w:sz="4" w:space="0" w:color="000000"/>
        <w:left w:val="double" w:sz="4" w:space="0" w:color="000000"/>
        <w:bottom w:val="double" w:sz="4" w:space="0" w:color="000000"/>
        <w:right w:val="double" w:sz="4" w:space="0" w:color="000000"/>
      </w:pgBorders>
      <w:cols w:space="72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791C3" w14:textId="77777777" w:rsidR="007A10BE" w:rsidRDefault="007A10BE">
      <w:r>
        <w:separator/>
      </w:r>
    </w:p>
  </w:endnote>
  <w:endnote w:type="continuationSeparator" w:id="0">
    <w:p w14:paraId="59F263DF" w14:textId="77777777" w:rsidR="007A10BE" w:rsidRDefault="007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80"/>
    <w:family w:val="swiss"/>
    <w:pitch w:val="variable"/>
  </w:font>
  <w:font w:name="DejaVu Sans">
    <w:panose1 w:val="020B0604020202020204"/>
    <w:charset w:val="00"/>
    <w:family w:val="swiss"/>
    <w:pitch w:val="variable"/>
    <w:sig w:usb0="E7002EFF" w:usb1="D200FDFF" w:usb2="0A246029" w:usb3="00000000" w:csb0="000001FF" w:csb1="00000000"/>
  </w:font>
  <w:font w:name="Lohit Hindi">
    <w:altName w:val="MS Gothic"/>
    <w:panose1 w:val="020B0604020202020204"/>
    <w:charset w:val="80"/>
    <w:family w:val="auto"/>
    <w:pitch w:val="variable"/>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39CBA" w14:textId="77777777" w:rsidR="008C7528" w:rsidRDefault="008C7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E05BD" w14:textId="77777777" w:rsidR="00F806CD" w:rsidRDefault="00F806CD" w:rsidP="00F806CD">
    <w:pPr>
      <w:spacing w:line="100" w:lineRule="atLeast"/>
      <w:jc w:val="center"/>
      <w:rPr>
        <w:sz w:val="18"/>
        <w:szCs w:val="18"/>
      </w:rPr>
    </w:pPr>
    <w:r>
      <w:rPr>
        <w:b/>
        <w:iCs/>
        <w:sz w:val="18"/>
        <w:szCs w:val="18"/>
      </w:rPr>
      <w:t>Department of Computer Engineering</w:t>
    </w:r>
  </w:p>
  <w:p w14:paraId="357F303A" w14:textId="77777777" w:rsidR="00F806CD" w:rsidRDefault="00F806CD" w:rsidP="00F806CD">
    <w:pPr>
      <w:pStyle w:val="Footer"/>
      <w:spacing w:line="100" w:lineRule="atLeast"/>
      <w:jc w:val="center"/>
      <w:rPr>
        <w:sz w:val="18"/>
        <w:szCs w:val="18"/>
      </w:rPr>
    </w:pPr>
  </w:p>
  <w:p w14:paraId="6B69F19E" w14:textId="77777777" w:rsidR="00F806CD" w:rsidRDefault="00F806CD" w:rsidP="00F806CD">
    <w:pPr>
      <w:pStyle w:val="Footer"/>
    </w:pPr>
    <w:r>
      <w:rPr>
        <w:sz w:val="18"/>
        <w:szCs w:val="18"/>
      </w:rPr>
      <w:t xml:space="preserve"> Page No</w:t>
    </w:r>
    <w:r>
      <w:rPr>
        <w:sz w:val="18"/>
        <w:szCs w:val="18"/>
      </w:rPr>
      <w:tab/>
      <w:t xml:space="preserve"> :                                                                                                                                                           SC</w:t>
    </w:r>
    <w:r w:rsidR="00AC2AB0">
      <w:rPr>
        <w:sz w:val="18"/>
        <w:szCs w:val="18"/>
      </w:rPr>
      <w:t>/</w:t>
    </w:r>
    <w:r w:rsidR="00D46DC7">
      <w:rPr>
        <w:sz w:val="18"/>
        <w:szCs w:val="18"/>
      </w:rPr>
      <w:t xml:space="preserve"> Sem V</w:t>
    </w:r>
    <w:r>
      <w:rPr>
        <w:sz w:val="18"/>
        <w:szCs w:val="18"/>
      </w:rPr>
      <w:t xml:space="preserve">/  </w:t>
    </w:r>
    <w:r w:rsidR="00B73FC6">
      <w:rPr>
        <w:sz w:val="18"/>
        <w:szCs w:val="18"/>
      </w:rPr>
      <w:t>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5942A" w14:textId="77777777" w:rsidR="00D46DC7" w:rsidRDefault="00D46DC7">
    <w:pPr>
      <w:pStyle w:val="Footer"/>
    </w:pPr>
  </w:p>
  <w:p w14:paraId="4491F250" w14:textId="77777777" w:rsidR="00D46DC7" w:rsidRDefault="00D4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4878C" w14:textId="77777777" w:rsidR="007A10BE" w:rsidRDefault="007A10BE">
      <w:r>
        <w:separator/>
      </w:r>
    </w:p>
  </w:footnote>
  <w:footnote w:type="continuationSeparator" w:id="0">
    <w:p w14:paraId="35815B33" w14:textId="77777777" w:rsidR="007A10BE" w:rsidRDefault="007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B3264" w14:textId="77777777" w:rsidR="008C7528" w:rsidRDefault="008C75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E7502" w14:textId="77777777" w:rsidR="00AF4D7A" w:rsidRDefault="00994153" w:rsidP="00F806CD">
    <w:pPr>
      <w:pStyle w:val="Header"/>
      <w:rPr>
        <w:sz w:val="20"/>
        <w:szCs w:val="20"/>
      </w:rPr>
    </w:pPr>
    <w:r>
      <w:tab/>
      <w:t xml:space="preserve">                   </w:t>
    </w:r>
  </w:p>
  <w:p w14:paraId="3EDBC2B1" w14:textId="77777777" w:rsidR="00AF4D7A" w:rsidRDefault="0021383F" w:rsidP="00AF4D7A">
    <w:pPr>
      <w:pStyle w:val="Header"/>
      <w:tabs>
        <w:tab w:val="clear" w:pos="4680"/>
        <w:tab w:val="clear" w:pos="9360"/>
        <w:tab w:val="center" w:pos="5055"/>
      </w:tabs>
    </w:pPr>
    <w:r>
      <w:rPr>
        <w:noProof/>
      </w:rPr>
      <w:drawing>
        <wp:anchor distT="0" distB="0" distL="0" distR="0" simplePos="0" relativeHeight="251657728" behindDoc="0" locked="0" layoutInCell="1" allowOverlap="1" wp14:anchorId="0B106178" wp14:editId="02047237">
          <wp:simplePos x="0" y="0"/>
          <wp:positionH relativeFrom="column">
            <wp:posOffset>2973705</wp:posOffset>
          </wp:positionH>
          <wp:positionV relativeFrom="paragraph">
            <wp:posOffset>-204470</wp:posOffset>
          </wp:positionV>
          <wp:extent cx="497840" cy="422275"/>
          <wp:effectExtent l="0" t="0" r="0" b="0"/>
          <wp:wrapSquare wrapText="largest"/>
          <wp:docPr id="1349622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840" cy="42227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94153">
      <w:t xml:space="preserve">  </w:t>
    </w:r>
    <w:r w:rsidR="00AF4D7A">
      <w:tab/>
    </w:r>
  </w:p>
  <w:p w14:paraId="0FC8C89C" w14:textId="77777777" w:rsidR="00994153" w:rsidRPr="00F806CD" w:rsidRDefault="007C786E" w:rsidP="00AF4D7A">
    <w:pPr>
      <w:pStyle w:val="Header"/>
      <w:tabs>
        <w:tab w:val="clear" w:pos="4680"/>
        <w:tab w:val="clear" w:pos="9360"/>
        <w:tab w:val="center" w:pos="5055"/>
      </w:tabs>
      <w:jc w:val="center"/>
      <w:rPr>
        <w:b/>
        <w:iCs/>
      </w:rPr>
    </w:pPr>
    <w:r>
      <w:rPr>
        <w:b/>
        <w:iCs/>
      </w:rPr>
      <w:t>K. J. Somaiya College of Engineering, Mumbai-77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44860" w14:textId="77777777" w:rsidR="008C7528" w:rsidRDefault="008C75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0000002"/>
    <w:multiLevelType w:val="multilevel"/>
    <w:tmpl w:val="00000002"/>
    <w:name w:val="WWNum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4"/>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0000006"/>
    <w:multiLevelType w:val="multilevel"/>
    <w:tmpl w:val="00000006"/>
    <w:name w:val="WW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Num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000008"/>
    <w:multiLevelType w:val="multilevel"/>
    <w:tmpl w:val="00000008"/>
    <w:name w:val="WW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0000009"/>
    <w:multiLevelType w:val="multilevel"/>
    <w:tmpl w:val="00000009"/>
    <w:name w:val="WWNum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0000000B"/>
    <w:multiLevelType w:val="multilevel"/>
    <w:tmpl w:val="0000000B"/>
    <w:name w:val="WW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0000000C"/>
    <w:multiLevelType w:val="multilevel"/>
    <w:tmpl w:val="0000000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0EA4519C"/>
    <w:multiLevelType w:val="hybridMultilevel"/>
    <w:tmpl w:val="239EDC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674E92"/>
    <w:multiLevelType w:val="hybridMultilevel"/>
    <w:tmpl w:val="1B40EC60"/>
    <w:lvl w:ilvl="0" w:tplc="A4FE0F8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80AE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6C1F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7ED5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124F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E4D0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1EB7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3E0C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D2A6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740A58"/>
    <w:multiLevelType w:val="hybridMultilevel"/>
    <w:tmpl w:val="263C4888"/>
    <w:lvl w:ilvl="0" w:tplc="F0B87812">
      <w:start w:val="1"/>
      <w:numFmt w:val="bullet"/>
      <w:lvlText w:val="●"/>
      <w:lvlJc w:val="left"/>
      <w:pPr>
        <w:ind w:left="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FEE0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F6F8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B0C5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E4B6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3249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96B5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B49C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CC98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717220B"/>
    <w:multiLevelType w:val="hybridMultilevel"/>
    <w:tmpl w:val="1264DF1C"/>
    <w:lvl w:ilvl="0" w:tplc="AECEC56A">
      <w:start w:val="1"/>
      <w:numFmt w:val="decimal"/>
      <w:lvlText w:val="%1)"/>
      <w:lvlJc w:val="left"/>
      <w:pPr>
        <w:ind w:left="1392" w:hanging="60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777009A"/>
    <w:multiLevelType w:val="hybridMultilevel"/>
    <w:tmpl w:val="A32C6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22C50"/>
    <w:multiLevelType w:val="hybridMultilevel"/>
    <w:tmpl w:val="6A7ED568"/>
    <w:lvl w:ilvl="0" w:tplc="B39E370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7078DE">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321782">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44B4BE">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8155A">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32AD38">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CC6B66">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DE3D40">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22F084">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4A04AE5"/>
    <w:multiLevelType w:val="hybridMultilevel"/>
    <w:tmpl w:val="9384B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347003"/>
    <w:multiLevelType w:val="hybridMultilevel"/>
    <w:tmpl w:val="F06048A6"/>
    <w:lvl w:ilvl="0" w:tplc="87565E6C">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6E77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1090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F8F7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4EAD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FCD5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E05B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B41D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4A23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0746C6B"/>
    <w:multiLevelType w:val="hybridMultilevel"/>
    <w:tmpl w:val="2940F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9082022">
    <w:abstractNumId w:val="0"/>
  </w:num>
  <w:num w:numId="2" w16cid:durableId="1074083387">
    <w:abstractNumId w:val="1"/>
  </w:num>
  <w:num w:numId="3" w16cid:durableId="971517271">
    <w:abstractNumId w:val="2"/>
  </w:num>
  <w:num w:numId="4" w16cid:durableId="706105601">
    <w:abstractNumId w:val="3"/>
  </w:num>
  <w:num w:numId="5" w16cid:durableId="1563254497">
    <w:abstractNumId w:val="4"/>
  </w:num>
  <w:num w:numId="6" w16cid:durableId="925920433">
    <w:abstractNumId w:val="5"/>
  </w:num>
  <w:num w:numId="7" w16cid:durableId="232664530">
    <w:abstractNumId w:val="6"/>
  </w:num>
  <w:num w:numId="8" w16cid:durableId="265892326">
    <w:abstractNumId w:val="7"/>
  </w:num>
  <w:num w:numId="9" w16cid:durableId="2115518536">
    <w:abstractNumId w:val="8"/>
  </w:num>
  <w:num w:numId="10" w16cid:durableId="1056665252">
    <w:abstractNumId w:val="9"/>
  </w:num>
  <w:num w:numId="11" w16cid:durableId="1623460386">
    <w:abstractNumId w:val="10"/>
  </w:num>
  <w:num w:numId="12" w16cid:durableId="1922596139">
    <w:abstractNumId w:val="11"/>
  </w:num>
  <w:num w:numId="13" w16cid:durableId="582762763">
    <w:abstractNumId w:val="16"/>
  </w:num>
  <w:num w:numId="14" w16cid:durableId="2128117565">
    <w:abstractNumId w:val="15"/>
  </w:num>
  <w:num w:numId="15" w16cid:durableId="249579743">
    <w:abstractNumId w:val="20"/>
  </w:num>
  <w:num w:numId="16" w16cid:durableId="1282883626">
    <w:abstractNumId w:val="12"/>
  </w:num>
  <w:num w:numId="17" w16cid:durableId="1596400071">
    <w:abstractNumId w:val="18"/>
  </w:num>
  <w:num w:numId="18" w16cid:durableId="629478094">
    <w:abstractNumId w:val="17"/>
  </w:num>
  <w:num w:numId="19" w16cid:durableId="1288317821">
    <w:abstractNumId w:val="19"/>
  </w:num>
  <w:num w:numId="20" w16cid:durableId="791679728">
    <w:abstractNumId w:val="13"/>
  </w:num>
  <w:num w:numId="21" w16cid:durableId="20301383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30"/>
  <w:drawingGridVerticalSpacing w:val="0"/>
  <w:displayHorizontalDrawingGridEvery w:val="0"/>
  <w:displayVerticalDrawingGridEvery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5D"/>
    <w:rsid w:val="000060DE"/>
    <w:rsid w:val="0003476E"/>
    <w:rsid w:val="00037EA4"/>
    <w:rsid w:val="00051980"/>
    <w:rsid w:val="000C458A"/>
    <w:rsid w:val="000F211E"/>
    <w:rsid w:val="00134EBE"/>
    <w:rsid w:val="001719A2"/>
    <w:rsid w:val="001D7B54"/>
    <w:rsid w:val="0021383F"/>
    <w:rsid w:val="0021765B"/>
    <w:rsid w:val="00222FCD"/>
    <w:rsid w:val="00275739"/>
    <w:rsid w:val="003242F5"/>
    <w:rsid w:val="00324396"/>
    <w:rsid w:val="003520C9"/>
    <w:rsid w:val="003920B3"/>
    <w:rsid w:val="003D3327"/>
    <w:rsid w:val="003D72BF"/>
    <w:rsid w:val="004132AD"/>
    <w:rsid w:val="0044595F"/>
    <w:rsid w:val="0045428D"/>
    <w:rsid w:val="004768D8"/>
    <w:rsid w:val="004A493D"/>
    <w:rsid w:val="004D64D1"/>
    <w:rsid w:val="00526051"/>
    <w:rsid w:val="00545103"/>
    <w:rsid w:val="005A6C9D"/>
    <w:rsid w:val="005C7471"/>
    <w:rsid w:val="005E253B"/>
    <w:rsid w:val="005E6F4E"/>
    <w:rsid w:val="006504F0"/>
    <w:rsid w:val="00655ACD"/>
    <w:rsid w:val="006A765D"/>
    <w:rsid w:val="006B718F"/>
    <w:rsid w:val="006E7E30"/>
    <w:rsid w:val="00701005"/>
    <w:rsid w:val="00737A14"/>
    <w:rsid w:val="007A10BE"/>
    <w:rsid w:val="007B71E3"/>
    <w:rsid w:val="007C5401"/>
    <w:rsid w:val="007C786E"/>
    <w:rsid w:val="00855969"/>
    <w:rsid w:val="008B1115"/>
    <w:rsid w:val="008B7A7D"/>
    <w:rsid w:val="008C68C2"/>
    <w:rsid w:val="008C7528"/>
    <w:rsid w:val="008D3DEB"/>
    <w:rsid w:val="00912EE0"/>
    <w:rsid w:val="00935CE5"/>
    <w:rsid w:val="009673DA"/>
    <w:rsid w:val="00982DBA"/>
    <w:rsid w:val="009922C4"/>
    <w:rsid w:val="00994153"/>
    <w:rsid w:val="009D7A1D"/>
    <w:rsid w:val="009E7B40"/>
    <w:rsid w:val="00A030E1"/>
    <w:rsid w:val="00A24174"/>
    <w:rsid w:val="00A84EAA"/>
    <w:rsid w:val="00AA56F2"/>
    <w:rsid w:val="00AC2AB0"/>
    <w:rsid w:val="00AE3F33"/>
    <w:rsid w:val="00AF4D7A"/>
    <w:rsid w:val="00B0099B"/>
    <w:rsid w:val="00B0220D"/>
    <w:rsid w:val="00B0301C"/>
    <w:rsid w:val="00B146FC"/>
    <w:rsid w:val="00B200EF"/>
    <w:rsid w:val="00B54DF2"/>
    <w:rsid w:val="00B73FC6"/>
    <w:rsid w:val="00BA6144"/>
    <w:rsid w:val="00C62DBB"/>
    <w:rsid w:val="00C96572"/>
    <w:rsid w:val="00D1387B"/>
    <w:rsid w:val="00D46DC7"/>
    <w:rsid w:val="00D70903"/>
    <w:rsid w:val="00D9462A"/>
    <w:rsid w:val="00DE3BA9"/>
    <w:rsid w:val="00E0641D"/>
    <w:rsid w:val="00E52BEF"/>
    <w:rsid w:val="00E80447"/>
    <w:rsid w:val="00E97E7F"/>
    <w:rsid w:val="00EB6FC6"/>
    <w:rsid w:val="00ED047E"/>
    <w:rsid w:val="00F2488E"/>
    <w:rsid w:val="00F33284"/>
    <w:rsid w:val="00F54BF9"/>
    <w:rsid w:val="00F61837"/>
    <w:rsid w:val="00F806CD"/>
    <w:rsid w:val="00FC0D3B"/>
    <w:rsid w:val="00FF6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13DDB3"/>
  <w15:chartTrackingRefBased/>
  <w15:docId w15:val="{6E184787-E0AE-574D-B197-39512036F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83F"/>
    <w:rPr>
      <w:sz w:val="24"/>
      <w:szCs w:val="24"/>
    </w:rPr>
  </w:style>
  <w:style w:type="paragraph" w:styleId="Heading2">
    <w:name w:val="heading 2"/>
    <w:basedOn w:val="Normal"/>
    <w:qFormat/>
    <w:pPr>
      <w:spacing w:before="100" w:after="100" w:line="100" w:lineRule="atLeast"/>
      <w:outlineLvl w:val="1"/>
    </w:pPr>
    <w:rPr>
      <w:b/>
      <w:bCs/>
      <w:sz w:val="36"/>
      <w:szCs w:val="36"/>
      <w:lang w:val="en-US"/>
    </w:rPr>
  </w:style>
  <w:style w:type="paragraph" w:styleId="Heading3">
    <w:name w:val="heading 3"/>
    <w:basedOn w:val="Normal"/>
    <w:qFormat/>
    <w:pPr>
      <w:spacing w:before="100" w:after="100" w:line="100" w:lineRule="atLeast"/>
      <w:outlineLvl w:val="2"/>
    </w:pPr>
    <w:rPr>
      <w:b/>
      <w:bCs/>
      <w:sz w:val="27"/>
      <w:szCs w:val="27"/>
      <w:lang w:val="en-US"/>
    </w:rPr>
  </w:style>
  <w:style w:type="paragraph" w:styleId="Heading4">
    <w:name w:val="heading 4"/>
    <w:basedOn w:val="Normal"/>
    <w:qFormat/>
    <w:pPr>
      <w:keepNext/>
      <w:keepLines/>
      <w:spacing w:before="20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Heading2Char">
    <w:name w:val="Heading 2 Char"/>
    <w:rPr>
      <w:rFonts w:ascii="Times New Roman" w:eastAsia="Times New Roman" w:hAnsi="Times New Roman" w:cs="Times New Roman"/>
      <w:b/>
      <w:bCs/>
      <w:sz w:val="36"/>
      <w:szCs w:val="36"/>
    </w:rPr>
  </w:style>
  <w:style w:type="character" w:customStyle="1" w:styleId="Heading3Char">
    <w:name w:val="Heading 3 Char"/>
    <w:rPr>
      <w:rFonts w:ascii="Times New Roman" w:eastAsia="Times New Roman" w:hAnsi="Times New Roman" w:cs="Times New Roman"/>
      <w:b/>
      <w:bCs/>
      <w:sz w:val="27"/>
      <w:szCs w:val="27"/>
    </w:rPr>
  </w:style>
  <w:style w:type="character" w:customStyle="1" w:styleId="HeaderChar">
    <w:name w:val="Header Char"/>
    <w:rPr>
      <w:rFonts w:ascii="Calibri" w:eastAsia="Calibri" w:hAnsi="Calibri" w:cs="Times New Roman"/>
      <w:lang w:val="en-IN"/>
    </w:rPr>
  </w:style>
  <w:style w:type="character" w:customStyle="1" w:styleId="FooterChar">
    <w:name w:val="Footer Char"/>
    <w:uiPriority w:val="99"/>
    <w:rPr>
      <w:rFonts w:ascii="Calibri" w:eastAsia="Calibri" w:hAnsi="Calibri" w:cs="Times New Roman"/>
      <w:lang w:val="en-IN"/>
    </w:rPr>
  </w:style>
  <w:style w:type="character" w:customStyle="1" w:styleId="apple-converted-space">
    <w:name w:val="apple-converted-space"/>
    <w:basedOn w:val="DefaultParagraphFont0"/>
  </w:style>
  <w:style w:type="character" w:styleId="Emphasis">
    <w:name w:val="Emphasis"/>
    <w:qFormat/>
    <w:rPr>
      <w:i/>
      <w:iCs/>
    </w:rPr>
  </w:style>
  <w:style w:type="character" w:styleId="Strong">
    <w:name w:val="Strong"/>
    <w:qFormat/>
    <w:rPr>
      <w:b/>
      <w:bCs/>
    </w:rPr>
  </w:style>
  <w:style w:type="character" w:customStyle="1" w:styleId="BalloonTextChar">
    <w:name w:val="Balloon Text Char"/>
    <w:rPr>
      <w:rFonts w:ascii="Tahoma" w:eastAsia="Calibri" w:hAnsi="Tahoma" w:cs="Tahoma"/>
      <w:sz w:val="16"/>
      <w:szCs w:val="16"/>
      <w:lang w:val="en-IN"/>
    </w:rPr>
  </w:style>
  <w:style w:type="character" w:styleId="Hyperlink">
    <w:name w:val="Hyperlink"/>
    <w:rPr>
      <w:color w:val="0000FF"/>
      <w:u w:val="single"/>
      <w:lang/>
    </w:rPr>
  </w:style>
  <w:style w:type="character" w:customStyle="1" w:styleId="notlocalizable">
    <w:name w:val="notlocalizable"/>
    <w:basedOn w:val="DefaultParagraphFont0"/>
  </w:style>
  <w:style w:type="character" w:customStyle="1" w:styleId="Heading4Char">
    <w:name w:val="Heading 4 Char"/>
    <w:rPr>
      <w:rFonts w:ascii="Cambria" w:eastAsia="Times New Roman" w:hAnsi="Cambria" w:cs="Times New Roman"/>
      <w:b/>
      <w:bCs/>
      <w:i/>
      <w:iCs/>
      <w:color w:val="4F81BD"/>
      <w:lang w:val="en-IN"/>
    </w:rPr>
  </w:style>
  <w:style w:type="character" w:customStyle="1" w:styleId="green">
    <w:name w:val="green"/>
    <w:basedOn w:val="DefaultParagraphFont0"/>
  </w:style>
  <w:style w:type="character" w:customStyle="1" w:styleId="blue">
    <w:name w:val="blue"/>
    <w:basedOn w:val="DefaultParagraphFont0"/>
  </w:style>
  <w:style w:type="character" w:customStyle="1" w:styleId="red">
    <w:name w:val="red"/>
    <w:basedOn w:val="DefaultParagraphFont0"/>
  </w:style>
  <w:style w:type="character" w:customStyle="1" w:styleId="Caption1">
    <w:name w:val="Caption1"/>
    <w:basedOn w:val="DefaultParagraphFont0"/>
  </w:style>
  <w:style w:type="character" w:customStyle="1" w:styleId="blueelement">
    <w:name w:val="blueelement"/>
    <w:basedOn w:val="DefaultParagraphFont0"/>
  </w:style>
  <w:style w:type="character" w:customStyle="1" w:styleId="mw-headline">
    <w:name w:val="mw-headline"/>
    <w:basedOn w:val="DefaultParagraphFont0"/>
  </w:style>
  <w:style w:type="character" w:styleId="HTMLCode">
    <w:name w:val="HTML Code"/>
    <w:rPr>
      <w:rFonts w:ascii="Courier New" w:eastAsia="Times New Roman" w:hAnsi="Courier New" w:cs="Courier New"/>
      <w:sz w:val="20"/>
      <w:szCs w:val="20"/>
    </w:rPr>
  </w:style>
  <w:style w:type="character" w:customStyle="1" w:styleId="date">
    <w:name w:val="date"/>
    <w:basedOn w:val="DefaultParagraphFont0"/>
  </w:style>
  <w:style w:type="character" w:customStyle="1" w:styleId="id">
    <w:name w:val="id"/>
    <w:basedOn w:val="DefaultParagraphFont0"/>
  </w:style>
  <w:style w:type="character" w:customStyle="1" w:styleId="faqareaforautoringtable">
    <w:name w:val="faqareaforautoringtable"/>
    <w:basedOn w:val="DefaultParagraphFont0"/>
  </w:style>
  <w:style w:type="character" w:customStyle="1" w:styleId="HTMLPreformattedChar">
    <w:name w:val="HTML Preformatted Char"/>
    <w:rPr>
      <w:rFonts w:ascii="Courier New" w:eastAsia="Times New Roman" w:hAnsi="Courier New" w:cs="Courier New"/>
    </w:rPr>
  </w:style>
  <w:style w:type="character" w:customStyle="1" w:styleId="nowrap">
    <w:name w:val="nowrap"/>
    <w:basedOn w:val="DefaultParagraphFont0"/>
  </w:style>
  <w:style w:type="character" w:customStyle="1" w:styleId="ListLabel1">
    <w:name w:val="ListLabel 1"/>
    <w:rPr>
      <w:rFonts w:cs="Courier New"/>
    </w:rPr>
  </w:style>
  <w:style w:type="character" w:customStyle="1" w:styleId="ListLabel2">
    <w:name w:val="ListLabel 2"/>
    <w:rPr>
      <w:b/>
    </w:rPr>
  </w:style>
  <w:style w:type="character" w:customStyle="1" w:styleId="ListLabel3">
    <w:name w:val="ListLabel 3"/>
    <w:rPr>
      <w:sz w:val="20"/>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b/>
    </w:rPr>
  </w:style>
  <w:style w:type="paragraph" w:customStyle="1" w:styleId="Heading">
    <w:name w:val="Heading"/>
    <w:basedOn w:val="Normal"/>
    <w:next w:val="BodyText"/>
    <w:pPr>
      <w:keepNext/>
      <w:spacing w:before="240" w:after="120"/>
    </w:pPr>
    <w:rPr>
      <w:rFonts w:ascii="Liberation Sans" w:eastAsia="DejaVu Sans"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Header">
    <w:name w:val="header"/>
    <w:basedOn w:val="Normal"/>
    <w:pPr>
      <w:tabs>
        <w:tab w:val="center" w:pos="4680"/>
        <w:tab w:val="right" w:pos="9360"/>
      </w:tabs>
    </w:pPr>
  </w:style>
  <w:style w:type="paragraph" w:styleId="Footer">
    <w:name w:val="footer"/>
    <w:basedOn w:val="Normal"/>
    <w:uiPriority w:val="99"/>
    <w:pPr>
      <w:tabs>
        <w:tab w:val="center" w:pos="4680"/>
        <w:tab w:val="right" w:pos="9360"/>
      </w:tabs>
    </w:pPr>
  </w:style>
  <w:style w:type="paragraph" w:styleId="ListParagraph">
    <w:name w:val="List Paragraph"/>
    <w:basedOn w:val="Normal"/>
    <w:uiPriority w:val="34"/>
    <w:qFormat/>
    <w:pPr>
      <w:spacing w:after="200"/>
      <w:ind w:left="720"/>
      <w:contextualSpacing/>
    </w:pPr>
  </w:style>
  <w:style w:type="paragraph" w:styleId="NormalWeb">
    <w:name w:val="Normal (Web)"/>
    <w:basedOn w:val="Normal"/>
    <w:pPr>
      <w:spacing w:before="100" w:after="100" w:line="100" w:lineRule="atLeast"/>
    </w:pPr>
    <w:rPr>
      <w:lang w:val="en-US"/>
    </w:rPr>
  </w:style>
  <w:style w:type="paragraph" w:styleId="BalloonText">
    <w:name w:val="Balloon Text"/>
    <w:basedOn w:val="Normal"/>
    <w:pPr>
      <w:spacing w:line="100" w:lineRule="atLeast"/>
    </w:pPr>
    <w:rPr>
      <w:rFonts w:ascii="Tahoma" w:hAnsi="Tahoma" w:cs="Tahoma"/>
      <w:sz w:val="16"/>
      <w:szCs w:val="16"/>
    </w:rPr>
  </w:style>
  <w:style w:type="paragraph" w:customStyle="1" w:styleId="Heading33">
    <w:name w:val="Heading 33"/>
    <w:basedOn w:val="Normal"/>
    <w:pPr>
      <w:spacing w:before="360" w:after="360" w:line="100" w:lineRule="atLeast"/>
    </w:pPr>
    <w:rPr>
      <w:b/>
      <w:bCs/>
      <w:lang w:val="en-U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00" w:lineRule="atLeast"/>
    </w:pPr>
    <w:rPr>
      <w:rFonts w:ascii="Courier New" w:hAnsi="Courier New" w:cs="Courier New"/>
      <w:sz w:val="20"/>
      <w:szCs w:val="20"/>
      <w:lang w:val="en-US"/>
    </w:rPr>
  </w:style>
  <w:style w:type="paragraph" w:customStyle="1" w:styleId="FirstParagraph">
    <w:name w:val="FirstParagraph"/>
    <w:basedOn w:val="Normal"/>
    <w:pPr>
      <w:tabs>
        <w:tab w:val="left" w:pos="999"/>
        <w:tab w:val="left" w:pos="1566"/>
      </w:tabs>
      <w:overflowPunct w:val="0"/>
      <w:spacing w:before="240" w:after="120" w:line="480" w:lineRule="auto"/>
      <w:ind w:left="432"/>
      <w:jc w:val="both"/>
    </w:pPr>
    <w:rPr>
      <w:szCs w:val="20"/>
      <w:lang w:val="en-US"/>
    </w:rPr>
  </w:style>
  <w:style w:type="paragraph" w:customStyle="1" w:styleId="caption0">
    <w:name w:val="caption"/>
    <w:basedOn w:val="Normal"/>
    <w:pPr>
      <w:spacing w:before="120" w:after="120" w:line="480" w:lineRule="auto"/>
      <w:ind w:left="360"/>
    </w:pPr>
    <w:rPr>
      <w:bCs/>
      <w:sz w:val="20"/>
      <w:szCs w:val="20"/>
      <w:lang w:val="en-US"/>
    </w:rPr>
  </w:style>
  <w:style w:type="paragraph" w:customStyle="1" w:styleId="FrameContents">
    <w:name w:val="Frame Contents"/>
    <w:basedOn w:val="BodyText"/>
  </w:style>
  <w:style w:type="paragraph" w:customStyle="1" w:styleId="TableContents">
    <w:name w:val="Table Contents"/>
    <w:basedOn w:val="Normal"/>
  </w:style>
  <w:style w:type="paragraph" w:customStyle="1" w:styleId="Default">
    <w:name w:val="Default"/>
    <w:rsid w:val="003242F5"/>
    <w:pPr>
      <w:autoSpaceDE w:val="0"/>
      <w:autoSpaceDN w:val="0"/>
      <w:adjustRightInd w:val="0"/>
    </w:pPr>
    <w:rPr>
      <w:rFonts w:eastAsia="Calibri"/>
      <w:color w:val="000000"/>
      <w:sz w:val="24"/>
      <w:szCs w:val="24"/>
      <w:lang w:val="en-US" w:eastAsia="en-US"/>
    </w:rPr>
  </w:style>
  <w:style w:type="character" w:customStyle="1" w:styleId="s5d4d31f82">
    <w:name w:val="s5d4d31f82"/>
    <w:basedOn w:val="DefaultParagraphFont"/>
    <w:rsid w:val="00912EE0"/>
  </w:style>
  <w:style w:type="character" w:customStyle="1" w:styleId="s5d4d31f831">
    <w:name w:val="s5d4d31f831"/>
    <w:rsid w:val="00912EE0"/>
    <w:rPr>
      <w:strike w:val="0"/>
      <w:dstrike w:val="0"/>
      <w:color w:val="AA04F9"/>
      <w:u w:val="none"/>
      <w:effect w:val="none"/>
    </w:rPr>
  </w:style>
  <w:style w:type="character" w:customStyle="1" w:styleId="s5b1bced82">
    <w:name w:val="s5b1bced82"/>
    <w:basedOn w:val="DefaultParagraphFont"/>
    <w:rsid w:val="00912EE0"/>
  </w:style>
  <w:style w:type="character" w:customStyle="1" w:styleId="s5b1bced831">
    <w:name w:val="s5b1bced831"/>
    <w:rsid w:val="00912EE0"/>
    <w:rPr>
      <w:strike w:val="0"/>
      <w:dstrike w:val="0"/>
      <w:color w:val="AA04F9"/>
      <w:u w:val="none"/>
      <w:effect w:val="none"/>
    </w:rPr>
  </w:style>
  <w:style w:type="character" w:customStyle="1" w:styleId="s63a719bc2">
    <w:name w:val="s63a719bc2"/>
    <w:basedOn w:val="DefaultParagraphFont"/>
    <w:rsid w:val="00912EE0"/>
  </w:style>
  <w:style w:type="character" w:customStyle="1" w:styleId="s63a719bc31">
    <w:name w:val="s63a719bc31"/>
    <w:rsid w:val="00912EE0"/>
    <w:rPr>
      <w:strike w:val="0"/>
      <w:dstrike w:val="0"/>
      <w:color w:val="AA04F9"/>
      <w:u w:val="none"/>
      <w:effect w:val="none"/>
    </w:rPr>
  </w:style>
  <w:style w:type="character" w:customStyle="1" w:styleId="s631289642">
    <w:name w:val="s631289642"/>
    <w:basedOn w:val="DefaultParagraphFont"/>
    <w:rsid w:val="00912EE0"/>
  </w:style>
  <w:style w:type="character" w:customStyle="1" w:styleId="s6312896431">
    <w:name w:val="s6312896431"/>
    <w:rsid w:val="00912EE0"/>
    <w:rPr>
      <w:strike w:val="0"/>
      <w:dstrike w:val="0"/>
      <w:color w:val="AA04F9"/>
      <w:u w:val="none"/>
      <w:effect w:val="none"/>
    </w:rPr>
  </w:style>
  <w:style w:type="character" w:customStyle="1" w:styleId="s6312896451">
    <w:name w:val="s6312896451"/>
    <w:rsid w:val="00912EE0"/>
    <w:rPr>
      <w:color w:val="AA04F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9270">
      <w:bodyDiv w:val="1"/>
      <w:marLeft w:val="0"/>
      <w:marRight w:val="0"/>
      <w:marTop w:val="0"/>
      <w:marBottom w:val="0"/>
      <w:divBdr>
        <w:top w:val="none" w:sz="0" w:space="0" w:color="auto"/>
        <w:left w:val="none" w:sz="0" w:space="0" w:color="auto"/>
        <w:bottom w:val="none" w:sz="0" w:space="0" w:color="auto"/>
        <w:right w:val="none" w:sz="0" w:space="0" w:color="auto"/>
      </w:divBdr>
      <w:divsChild>
        <w:div w:id="1889805728">
          <w:marLeft w:val="0"/>
          <w:marRight w:val="0"/>
          <w:marTop w:val="0"/>
          <w:marBottom w:val="0"/>
          <w:divBdr>
            <w:top w:val="none" w:sz="0" w:space="0" w:color="auto"/>
            <w:left w:val="none" w:sz="0" w:space="0" w:color="auto"/>
            <w:bottom w:val="none" w:sz="0" w:space="0" w:color="auto"/>
            <w:right w:val="none" w:sz="0" w:space="0" w:color="auto"/>
          </w:divBdr>
          <w:divsChild>
            <w:div w:id="39088775">
              <w:marLeft w:val="240"/>
              <w:marRight w:val="0"/>
              <w:marTop w:val="0"/>
              <w:marBottom w:val="0"/>
              <w:divBdr>
                <w:top w:val="none" w:sz="0" w:space="0" w:color="auto"/>
                <w:left w:val="none" w:sz="0" w:space="0" w:color="auto"/>
                <w:bottom w:val="none" w:sz="0" w:space="0" w:color="auto"/>
                <w:right w:val="none" w:sz="0" w:space="0" w:color="auto"/>
              </w:divBdr>
            </w:div>
            <w:div w:id="726609172">
              <w:marLeft w:val="240"/>
              <w:marRight w:val="0"/>
              <w:marTop w:val="0"/>
              <w:marBottom w:val="0"/>
              <w:divBdr>
                <w:top w:val="none" w:sz="0" w:space="0" w:color="auto"/>
                <w:left w:val="none" w:sz="0" w:space="0" w:color="auto"/>
                <w:bottom w:val="none" w:sz="0" w:space="0" w:color="auto"/>
                <w:right w:val="none" w:sz="0" w:space="0" w:color="auto"/>
              </w:divBdr>
            </w:div>
            <w:div w:id="727268910">
              <w:marLeft w:val="240"/>
              <w:marRight w:val="0"/>
              <w:marTop w:val="0"/>
              <w:marBottom w:val="0"/>
              <w:divBdr>
                <w:top w:val="none" w:sz="0" w:space="0" w:color="auto"/>
                <w:left w:val="none" w:sz="0" w:space="0" w:color="auto"/>
                <w:bottom w:val="none" w:sz="0" w:space="0" w:color="auto"/>
                <w:right w:val="none" w:sz="0" w:space="0" w:color="auto"/>
              </w:divBdr>
            </w:div>
            <w:div w:id="952977795">
              <w:marLeft w:val="240"/>
              <w:marRight w:val="0"/>
              <w:marTop w:val="0"/>
              <w:marBottom w:val="0"/>
              <w:divBdr>
                <w:top w:val="none" w:sz="0" w:space="0" w:color="auto"/>
                <w:left w:val="none" w:sz="0" w:space="0" w:color="auto"/>
                <w:bottom w:val="none" w:sz="0" w:space="0" w:color="auto"/>
                <w:right w:val="none" w:sz="0" w:space="0" w:color="auto"/>
              </w:divBdr>
            </w:div>
            <w:div w:id="970130613">
              <w:marLeft w:val="240"/>
              <w:marRight w:val="0"/>
              <w:marTop w:val="0"/>
              <w:marBottom w:val="0"/>
              <w:divBdr>
                <w:top w:val="none" w:sz="0" w:space="0" w:color="auto"/>
                <w:left w:val="none" w:sz="0" w:space="0" w:color="auto"/>
                <w:bottom w:val="none" w:sz="0" w:space="0" w:color="auto"/>
                <w:right w:val="none" w:sz="0" w:space="0" w:color="auto"/>
              </w:divBdr>
            </w:div>
            <w:div w:id="1003430846">
              <w:marLeft w:val="240"/>
              <w:marRight w:val="0"/>
              <w:marTop w:val="0"/>
              <w:marBottom w:val="0"/>
              <w:divBdr>
                <w:top w:val="none" w:sz="0" w:space="0" w:color="auto"/>
                <w:left w:val="none" w:sz="0" w:space="0" w:color="auto"/>
                <w:bottom w:val="none" w:sz="0" w:space="0" w:color="auto"/>
                <w:right w:val="none" w:sz="0" w:space="0" w:color="auto"/>
              </w:divBdr>
            </w:div>
            <w:div w:id="1164203351">
              <w:marLeft w:val="240"/>
              <w:marRight w:val="0"/>
              <w:marTop w:val="0"/>
              <w:marBottom w:val="0"/>
              <w:divBdr>
                <w:top w:val="none" w:sz="0" w:space="0" w:color="auto"/>
                <w:left w:val="none" w:sz="0" w:space="0" w:color="auto"/>
                <w:bottom w:val="none" w:sz="0" w:space="0" w:color="auto"/>
                <w:right w:val="none" w:sz="0" w:space="0" w:color="auto"/>
              </w:divBdr>
            </w:div>
            <w:div w:id="1459912395">
              <w:marLeft w:val="240"/>
              <w:marRight w:val="0"/>
              <w:marTop w:val="0"/>
              <w:marBottom w:val="0"/>
              <w:divBdr>
                <w:top w:val="none" w:sz="0" w:space="0" w:color="auto"/>
                <w:left w:val="none" w:sz="0" w:space="0" w:color="auto"/>
                <w:bottom w:val="none" w:sz="0" w:space="0" w:color="auto"/>
                <w:right w:val="none" w:sz="0" w:space="0" w:color="auto"/>
              </w:divBdr>
            </w:div>
            <w:div w:id="2063826053">
              <w:marLeft w:val="240"/>
              <w:marRight w:val="0"/>
              <w:marTop w:val="0"/>
              <w:marBottom w:val="0"/>
              <w:divBdr>
                <w:top w:val="none" w:sz="0" w:space="0" w:color="auto"/>
                <w:left w:val="none" w:sz="0" w:space="0" w:color="auto"/>
                <w:bottom w:val="none" w:sz="0" w:space="0" w:color="auto"/>
                <w:right w:val="none" w:sz="0" w:space="0" w:color="auto"/>
              </w:divBdr>
            </w:div>
            <w:div w:id="20820971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87462681">
      <w:bodyDiv w:val="1"/>
      <w:marLeft w:val="0"/>
      <w:marRight w:val="0"/>
      <w:marTop w:val="0"/>
      <w:marBottom w:val="0"/>
      <w:divBdr>
        <w:top w:val="none" w:sz="0" w:space="0" w:color="auto"/>
        <w:left w:val="none" w:sz="0" w:space="0" w:color="auto"/>
        <w:bottom w:val="none" w:sz="0" w:space="0" w:color="auto"/>
        <w:right w:val="none" w:sz="0" w:space="0" w:color="auto"/>
      </w:divBdr>
      <w:divsChild>
        <w:div w:id="443422205">
          <w:marLeft w:val="0"/>
          <w:marRight w:val="0"/>
          <w:marTop w:val="0"/>
          <w:marBottom w:val="0"/>
          <w:divBdr>
            <w:top w:val="none" w:sz="0" w:space="0" w:color="auto"/>
            <w:left w:val="none" w:sz="0" w:space="0" w:color="auto"/>
            <w:bottom w:val="none" w:sz="0" w:space="0" w:color="auto"/>
            <w:right w:val="none" w:sz="0" w:space="0" w:color="auto"/>
          </w:divBdr>
          <w:divsChild>
            <w:div w:id="1758135305">
              <w:marLeft w:val="0"/>
              <w:marRight w:val="0"/>
              <w:marTop w:val="0"/>
              <w:marBottom w:val="0"/>
              <w:divBdr>
                <w:top w:val="none" w:sz="0" w:space="0" w:color="auto"/>
                <w:left w:val="none" w:sz="0" w:space="0" w:color="auto"/>
                <w:bottom w:val="none" w:sz="0" w:space="0" w:color="auto"/>
                <w:right w:val="none" w:sz="0" w:space="0" w:color="auto"/>
              </w:divBdr>
            </w:div>
            <w:div w:id="1342585864">
              <w:marLeft w:val="0"/>
              <w:marRight w:val="0"/>
              <w:marTop w:val="0"/>
              <w:marBottom w:val="0"/>
              <w:divBdr>
                <w:top w:val="none" w:sz="0" w:space="0" w:color="auto"/>
                <w:left w:val="none" w:sz="0" w:space="0" w:color="auto"/>
                <w:bottom w:val="none" w:sz="0" w:space="0" w:color="auto"/>
                <w:right w:val="none" w:sz="0" w:space="0" w:color="auto"/>
              </w:divBdr>
            </w:div>
            <w:div w:id="437485056">
              <w:marLeft w:val="0"/>
              <w:marRight w:val="0"/>
              <w:marTop w:val="0"/>
              <w:marBottom w:val="0"/>
              <w:divBdr>
                <w:top w:val="none" w:sz="0" w:space="0" w:color="auto"/>
                <w:left w:val="none" w:sz="0" w:space="0" w:color="auto"/>
                <w:bottom w:val="none" w:sz="0" w:space="0" w:color="auto"/>
                <w:right w:val="none" w:sz="0" w:space="0" w:color="auto"/>
              </w:divBdr>
            </w:div>
            <w:div w:id="1709337124">
              <w:marLeft w:val="0"/>
              <w:marRight w:val="0"/>
              <w:marTop w:val="0"/>
              <w:marBottom w:val="0"/>
              <w:divBdr>
                <w:top w:val="none" w:sz="0" w:space="0" w:color="auto"/>
                <w:left w:val="none" w:sz="0" w:space="0" w:color="auto"/>
                <w:bottom w:val="none" w:sz="0" w:space="0" w:color="auto"/>
                <w:right w:val="none" w:sz="0" w:space="0" w:color="auto"/>
              </w:divBdr>
            </w:div>
            <w:div w:id="552277709">
              <w:marLeft w:val="0"/>
              <w:marRight w:val="0"/>
              <w:marTop w:val="0"/>
              <w:marBottom w:val="0"/>
              <w:divBdr>
                <w:top w:val="none" w:sz="0" w:space="0" w:color="auto"/>
                <w:left w:val="none" w:sz="0" w:space="0" w:color="auto"/>
                <w:bottom w:val="none" w:sz="0" w:space="0" w:color="auto"/>
                <w:right w:val="none" w:sz="0" w:space="0" w:color="auto"/>
              </w:divBdr>
            </w:div>
            <w:div w:id="1082026564">
              <w:marLeft w:val="0"/>
              <w:marRight w:val="0"/>
              <w:marTop w:val="0"/>
              <w:marBottom w:val="0"/>
              <w:divBdr>
                <w:top w:val="none" w:sz="0" w:space="0" w:color="auto"/>
                <w:left w:val="none" w:sz="0" w:space="0" w:color="auto"/>
                <w:bottom w:val="none" w:sz="0" w:space="0" w:color="auto"/>
                <w:right w:val="none" w:sz="0" w:space="0" w:color="auto"/>
              </w:divBdr>
            </w:div>
            <w:div w:id="1647466306">
              <w:marLeft w:val="0"/>
              <w:marRight w:val="0"/>
              <w:marTop w:val="0"/>
              <w:marBottom w:val="0"/>
              <w:divBdr>
                <w:top w:val="none" w:sz="0" w:space="0" w:color="auto"/>
                <w:left w:val="none" w:sz="0" w:space="0" w:color="auto"/>
                <w:bottom w:val="none" w:sz="0" w:space="0" w:color="auto"/>
                <w:right w:val="none" w:sz="0" w:space="0" w:color="auto"/>
              </w:divBdr>
            </w:div>
            <w:div w:id="586426938">
              <w:marLeft w:val="0"/>
              <w:marRight w:val="0"/>
              <w:marTop w:val="0"/>
              <w:marBottom w:val="0"/>
              <w:divBdr>
                <w:top w:val="none" w:sz="0" w:space="0" w:color="auto"/>
                <w:left w:val="none" w:sz="0" w:space="0" w:color="auto"/>
                <w:bottom w:val="none" w:sz="0" w:space="0" w:color="auto"/>
                <w:right w:val="none" w:sz="0" w:space="0" w:color="auto"/>
              </w:divBdr>
            </w:div>
            <w:div w:id="362286718">
              <w:marLeft w:val="0"/>
              <w:marRight w:val="0"/>
              <w:marTop w:val="0"/>
              <w:marBottom w:val="0"/>
              <w:divBdr>
                <w:top w:val="none" w:sz="0" w:space="0" w:color="auto"/>
                <w:left w:val="none" w:sz="0" w:space="0" w:color="auto"/>
                <w:bottom w:val="none" w:sz="0" w:space="0" w:color="auto"/>
                <w:right w:val="none" w:sz="0" w:space="0" w:color="auto"/>
              </w:divBdr>
            </w:div>
            <w:div w:id="1918782624">
              <w:marLeft w:val="0"/>
              <w:marRight w:val="0"/>
              <w:marTop w:val="0"/>
              <w:marBottom w:val="0"/>
              <w:divBdr>
                <w:top w:val="none" w:sz="0" w:space="0" w:color="auto"/>
                <w:left w:val="none" w:sz="0" w:space="0" w:color="auto"/>
                <w:bottom w:val="none" w:sz="0" w:space="0" w:color="auto"/>
                <w:right w:val="none" w:sz="0" w:space="0" w:color="auto"/>
              </w:divBdr>
            </w:div>
            <w:div w:id="1024015468">
              <w:marLeft w:val="0"/>
              <w:marRight w:val="0"/>
              <w:marTop w:val="0"/>
              <w:marBottom w:val="0"/>
              <w:divBdr>
                <w:top w:val="none" w:sz="0" w:space="0" w:color="auto"/>
                <w:left w:val="none" w:sz="0" w:space="0" w:color="auto"/>
                <w:bottom w:val="none" w:sz="0" w:space="0" w:color="auto"/>
                <w:right w:val="none" w:sz="0" w:space="0" w:color="auto"/>
              </w:divBdr>
            </w:div>
            <w:div w:id="593823954">
              <w:marLeft w:val="0"/>
              <w:marRight w:val="0"/>
              <w:marTop w:val="0"/>
              <w:marBottom w:val="0"/>
              <w:divBdr>
                <w:top w:val="none" w:sz="0" w:space="0" w:color="auto"/>
                <w:left w:val="none" w:sz="0" w:space="0" w:color="auto"/>
                <w:bottom w:val="none" w:sz="0" w:space="0" w:color="auto"/>
                <w:right w:val="none" w:sz="0" w:space="0" w:color="auto"/>
              </w:divBdr>
            </w:div>
            <w:div w:id="1599018656">
              <w:marLeft w:val="0"/>
              <w:marRight w:val="0"/>
              <w:marTop w:val="0"/>
              <w:marBottom w:val="0"/>
              <w:divBdr>
                <w:top w:val="none" w:sz="0" w:space="0" w:color="auto"/>
                <w:left w:val="none" w:sz="0" w:space="0" w:color="auto"/>
                <w:bottom w:val="none" w:sz="0" w:space="0" w:color="auto"/>
                <w:right w:val="none" w:sz="0" w:space="0" w:color="auto"/>
              </w:divBdr>
            </w:div>
            <w:div w:id="52168180">
              <w:marLeft w:val="0"/>
              <w:marRight w:val="0"/>
              <w:marTop w:val="0"/>
              <w:marBottom w:val="0"/>
              <w:divBdr>
                <w:top w:val="none" w:sz="0" w:space="0" w:color="auto"/>
                <w:left w:val="none" w:sz="0" w:space="0" w:color="auto"/>
                <w:bottom w:val="none" w:sz="0" w:space="0" w:color="auto"/>
                <w:right w:val="none" w:sz="0" w:space="0" w:color="auto"/>
              </w:divBdr>
            </w:div>
            <w:div w:id="1843546414">
              <w:marLeft w:val="0"/>
              <w:marRight w:val="0"/>
              <w:marTop w:val="0"/>
              <w:marBottom w:val="0"/>
              <w:divBdr>
                <w:top w:val="none" w:sz="0" w:space="0" w:color="auto"/>
                <w:left w:val="none" w:sz="0" w:space="0" w:color="auto"/>
                <w:bottom w:val="none" w:sz="0" w:space="0" w:color="auto"/>
                <w:right w:val="none" w:sz="0" w:space="0" w:color="auto"/>
              </w:divBdr>
            </w:div>
            <w:div w:id="2050491318">
              <w:marLeft w:val="0"/>
              <w:marRight w:val="0"/>
              <w:marTop w:val="0"/>
              <w:marBottom w:val="0"/>
              <w:divBdr>
                <w:top w:val="none" w:sz="0" w:space="0" w:color="auto"/>
                <w:left w:val="none" w:sz="0" w:space="0" w:color="auto"/>
                <w:bottom w:val="none" w:sz="0" w:space="0" w:color="auto"/>
                <w:right w:val="none" w:sz="0" w:space="0" w:color="auto"/>
              </w:divBdr>
            </w:div>
            <w:div w:id="1733190771">
              <w:marLeft w:val="0"/>
              <w:marRight w:val="0"/>
              <w:marTop w:val="0"/>
              <w:marBottom w:val="0"/>
              <w:divBdr>
                <w:top w:val="none" w:sz="0" w:space="0" w:color="auto"/>
                <w:left w:val="none" w:sz="0" w:space="0" w:color="auto"/>
                <w:bottom w:val="none" w:sz="0" w:space="0" w:color="auto"/>
                <w:right w:val="none" w:sz="0" w:space="0" w:color="auto"/>
              </w:divBdr>
            </w:div>
            <w:div w:id="822963907">
              <w:marLeft w:val="0"/>
              <w:marRight w:val="0"/>
              <w:marTop w:val="0"/>
              <w:marBottom w:val="0"/>
              <w:divBdr>
                <w:top w:val="none" w:sz="0" w:space="0" w:color="auto"/>
                <w:left w:val="none" w:sz="0" w:space="0" w:color="auto"/>
                <w:bottom w:val="none" w:sz="0" w:space="0" w:color="auto"/>
                <w:right w:val="none" w:sz="0" w:space="0" w:color="auto"/>
              </w:divBdr>
            </w:div>
            <w:div w:id="1531214076">
              <w:marLeft w:val="0"/>
              <w:marRight w:val="0"/>
              <w:marTop w:val="0"/>
              <w:marBottom w:val="0"/>
              <w:divBdr>
                <w:top w:val="none" w:sz="0" w:space="0" w:color="auto"/>
                <w:left w:val="none" w:sz="0" w:space="0" w:color="auto"/>
                <w:bottom w:val="none" w:sz="0" w:space="0" w:color="auto"/>
                <w:right w:val="none" w:sz="0" w:space="0" w:color="auto"/>
              </w:divBdr>
            </w:div>
            <w:div w:id="2006322575">
              <w:marLeft w:val="0"/>
              <w:marRight w:val="0"/>
              <w:marTop w:val="0"/>
              <w:marBottom w:val="0"/>
              <w:divBdr>
                <w:top w:val="none" w:sz="0" w:space="0" w:color="auto"/>
                <w:left w:val="none" w:sz="0" w:space="0" w:color="auto"/>
                <w:bottom w:val="none" w:sz="0" w:space="0" w:color="auto"/>
                <w:right w:val="none" w:sz="0" w:space="0" w:color="auto"/>
              </w:divBdr>
            </w:div>
            <w:div w:id="667057860">
              <w:marLeft w:val="0"/>
              <w:marRight w:val="0"/>
              <w:marTop w:val="0"/>
              <w:marBottom w:val="0"/>
              <w:divBdr>
                <w:top w:val="none" w:sz="0" w:space="0" w:color="auto"/>
                <w:left w:val="none" w:sz="0" w:space="0" w:color="auto"/>
                <w:bottom w:val="none" w:sz="0" w:space="0" w:color="auto"/>
                <w:right w:val="none" w:sz="0" w:space="0" w:color="auto"/>
              </w:divBdr>
            </w:div>
            <w:div w:id="1643584795">
              <w:marLeft w:val="0"/>
              <w:marRight w:val="0"/>
              <w:marTop w:val="0"/>
              <w:marBottom w:val="0"/>
              <w:divBdr>
                <w:top w:val="none" w:sz="0" w:space="0" w:color="auto"/>
                <w:left w:val="none" w:sz="0" w:space="0" w:color="auto"/>
                <w:bottom w:val="none" w:sz="0" w:space="0" w:color="auto"/>
                <w:right w:val="none" w:sz="0" w:space="0" w:color="auto"/>
              </w:divBdr>
            </w:div>
            <w:div w:id="696470277">
              <w:marLeft w:val="0"/>
              <w:marRight w:val="0"/>
              <w:marTop w:val="0"/>
              <w:marBottom w:val="0"/>
              <w:divBdr>
                <w:top w:val="none" w:sz="0" w:space="0" w:color="auto"/>
                <w:left w:val="none" w:sz="0" w:space="0" w:color="auto"/>
                <w:bottom w:val="none" w:sz="0" w:space="0" w:color="auto"/>
                <w:right w:val="none" w:sz="0" w:space="0" w:color="auto"/>
              </w:divBdr>
            </w:div>
            <w:div w:id="510295557">
              <w:marLeft w:val="0"/>
              <w:marRight w:val="0"/>
              <w:marTop w:val="0"/>
              <w:marBottom w:val="0"/>
              <w:divBdr>
                <w:top w:val="none" w:sz="0" w:space="0" w:color="auto"/>
                <w:left w:val="none" w:sz="0" w:space="0" w:color="auto"/>
                <w:bottom w:val="none" w:sz="0" w:space="0" w:color="auto"/>
                <w:right w:val="none" w:sz="0" w:space="0" w:color="auto"/>
              </w:divBdr>
            </w:div>
            <w:div w:id="1026831160">
              <w:marLeft w:val="0"/>
              <w:marRight w:val="0"/>
              <w:marTop w:val="0"/>
              <w:marBottom w:val="0"/>
              <w:divBdr>
                <w:top w:val="none" w:sz="0" w:space="0" w:color="auto"/>
                <w:left w:val="none" w:sz="0" w:space="0" w:color="auto"/>
                <w:bottom w:val="none" w:sz="0" w:space="0" w:color="auto"/>
                <w:right w:val="none" w:sz="0" w:space="0" w:color="auto"/>
              </w:divBdr>
            </w:div>
            <w:div w:id="2084637452">
              <w:marLeft w:val="0"/>
              <w:marRight w:val="0"/>
              <w:marTop w:val="0"/>
              <w:marBottom w:val="0"/>
              <w:divBdr>
                <w:top w:val="none" w:sz="0" w:space="0" w:color="auto"/>
                <w:left w:val="none" w:sz="0" w:space="0" w:color="auto"/>
                <w:bottom w:val="none" w:sz="0" w:space="0" w:color="auto"/>
                <w:right w:val="none" w:sz="0" w:space="0" w:color="auto"/>
              </w:divBdr>
            </w:div>
            <w:div w:id="1360856242">
              <w:marLeft w:val="0"/>
              <w:marRight w:val="0"/>
              <w:marTop w:val="0"/>
              <w:marBottom w:val="0"/>
              <w:divBdr>
                <w:top w:val="none" w:sz="0" w:space="0" w:color="auto"/>
                <w:left w:val="none" w:sz="0" w:space="0" w:color="auto"/>
                <w:bottom w:val="none" w:sz="0" w:space="0" w:color="auto"/>
                <w:right w:val="none" w:sz="0" w:space="0" w:color="auto"/>
              </w:divBdr>
            </w:div>
            <w:div w:id="753867219">
              <w:marLeft w:val="0"/>
              <w:marRight w:val="0"/>
              <w:marTop w:val="0"/>
              <w:marBottom w:val="0"/>
              <w:divBdr>
                <w:top w:val="none" w:sz="0" w:space="0" w:color="auto"/>
                <w:left w:val="none" w:sz="0" w:space="0" w:color="auto"/>
                <w:bottom w:val="none" w:sz="0" w:space="0" w:color="auto"/>
                <w:right w:val="none" w:sz="0" w:space="0" w:color="auto"/>
              </w:divBdr>
            </w:div>
            <w:div w:id="1180041692">
              <w:marLeft w:val="0"/>
              <w:marRight w:val="0"/>
              <w:marTop w:val="0"/>
              <w:marBottom w:val="0"/>
              <w:divBdr>
                <w:top w:val="none" w:sz="0" w:space="0" w:color="auto"/>
                <w:left w:val="none" w:sz="0" w:space="0" w:color="auto"/>
                <w:bottom w:val="none" w:sz="0" w:space="0" w:color="auto"/>
                <w:right w:val="none" w:sz="0" w:space="0" w:color="auto"/>
              </w:divBdr>
            </w:div>
            <w:div w:id="1701278911">
              <w:marLeft w:val="0"/>
              <w:marRight w:val="0"/>
              <w:marTop w:val="0"/>
              <w:marBottom w:val="0"/>
              <w:divBdr>
                <w:top w:val="none" w:sz="0" w:space="0" w:color="auto"/>
                <w:left w:val="none" w:sz="0" w:space="0" w:color="auto"/>
                <w:bottom w:val="none" w:sz="0" w:space="0" w:color="auto"/>
                <w:right w:val="none" w:sz="0" w:space="0" w:color="auto"/>
              </w:divBdr>
            </w:div>
            <w:div w:id="1796214642">
              <w:marLeft w:val="0"/>
              <w:marRight w:val="0"/>
              <w:marTop w:val="0"/>
              <w:marBottom w:val="0"/>
              <w:divBdr>
                <w:top w:val="none" w:sz="0" w:space="0" w:color="auto"/>
                <w:left w:val="none" w:sz="0" w:space="0" w:color="auto"/>
                <w:bottom w:val="none" w:sz="0" w:space="0" w:color="auto"/>
                <w:right w:val="none" w:sz="0" w:space="0" w:color="auto"/>
              </w:divBdr>
            </w:div>
            <w:div w:id="67465856">
              <w:marLeft w:val="0"/>
              <w:marRight w:val="0"/>
              <w:marTop w:val="0"/>
              <w:marBottom w:val="0"/>
              <w:divBdr>
                <w:top w:val="none" w:sz="0" w:space="0" w:color="auto"/>
                <w:left w:val="none" w:sz="0" w:space="0" w:color="auto"/>
                <w:bottom w:val="none" w:sz="0" w:space="0" w:color="auto"/>
                <w:right w:val="none" w:sz="0" w:space="0" w:color="auto"/>
              </w:divBdr>
            </w:div>
            <w:div w:id="879047137">
              <w:marLeft w:val="0"/>
              <w:marRight w:val="0"/>
              <w:marTop w:val="0"/>
              <w:marBottom w:val="0"/>
              <w:divBdr>
                <w:top w:val="none" w:sz="0" w:space="0" w:color="auto"/>
                <w:left w:val="none" w:sz="0" w:space="0" w:color="auto"/>
                <w:bottom w:val="none" w:sz="0" w:space="0" w:color="auto"/>
                <w:right w:val="none" w:sz="0" w:space="0" w:color="auto"/>
              </w:divBdr>
            </w:div>
            <w:div w:id="258023792">
              <w:marLeft w:val="0"/>
              <w:marRight w:val="0"/>
              <w:marTop w:val="0"/>
              <w:marBottom w:val="0"/>
              <w:divBdr>
                <w:top w:val="none" w:sz="0" w:space="0" w:color="auto"/>
                <w:left w:val="none" w:sz="0" w:space="0" w:color="auto"/>
                <w:bottom w:val="none" w:sz="0" w:space="0" w:color="auto"/>
                <w:right w:val="none" w:sz="0" w:space="0" w:color="auto"/>
              </w:divBdr>
            </w:div>
            <w:div w:id="1421944974">
              <w:marLeft w:val="0"/>
              <w:marRight w:val="0"/>
              <w:marTop w:val="0"/>
              <w:marBottom w:val="0"/>
              <w:divBdr>
                <w:top w:val="none" w:sz="0" w:space="0" w:color="auto"/>
                <w:left w:val="none" w:sz="0" w:space="0" w:color="auto"/>
                <w:bottom w:val="none" w:sz="0" w:space="0" w:color="auto"/>
                <w:right w:val="none" w:sz="0" w:space="0" w:color="auto"/>
              </w:divBdr>
            </w:div>
            <w:div w:id="1801343250">
              <w:marLeft w:val="0"/>
              <w:marRight w:val="0"/>
              <w:marTop w:val="0"/>
              <w:marBottom w:val="0"/>
              <w:divBdr>
                <w:top w:val="none" w:sz="0" w:space="0" w:color="auto"/>
                <w:left w:val="none" w:sz="0" w:space="0" w:color="auto"/>
                <w:bottom w:val="none" w:sz="0" w:space="0" w:color="auto"/>
                <w:right w:val="none" w:sz="0" w:space="0" w:color="auto"/>
              </w:divBdr>
            </w:div>
            <w:div w:id="1020355948">
              <w:marLeft w:val="0"/>
              <w:marRight w:val="0"/>
              <w:marTop w:val="0"/>
              <w:marBottom w:val="0"/>
              <w:divBdr>
                <w:top w:val="none" w:sz="0" w:space="0" w:color="auto"/>
                <w:left w:val="none" w:sz="0" w:space="0" w:color="auto"/>
                <w:bottom w:val="none" w:sz="0" w:space="0" w:color="auto"/>
                <w:right w:val="none" w:sz="0" w:space="0" w:color="auto"/>
              </w:divBdr>
            </w:div>
            <w:div w:id="272174977">
              <w:marLeft w:val="0"/>
              <w:marRight w:val="0"/>
              <w:marTop w:val="0"/>
              <w:marBottom w:val="0"/>
              <w:divBdr>
                <w:top w:val="none" w:sz="0" w:space="0" w:color="auto"/>
                <w:left w:val="none" w:sz="0" w:space="0" w:color="auto"/>
                <w:bottom w:val="none" w:sz="0" w:space="0" w:color="auto"/>
                <w:right w:val="none" w:sz="0" w:space="0" w:color="auto"/>
              </w:divBdr>
            </w:div>
            <w:div w:id="1414667515">
              <w:marLeft w:val="0"/>
              <w:marRight w:val="0"/>
              <w:marTop w:val="0"/>
              <w:marBottom w:val="0"/>
              <w:divBdr>
                <w:top w:val="none" w:sz="0" w:space="0" w:color="auto"/>
                <w:left w:val="none" w:sz="0" w:space="0" w:color="auto"/>
                <w:bottom w:val="none" w:sz="0" w:space="0" w:color="auto"/>
                <w:right w:val="none" w:sz="0" w:space="0" w:color="auto"/>
              </w:divBdr>
            </w:div>
            <w:div w:id="1575776074">
              <w:marLeft w:val="0"/>
              <w:marRight w:val="0"/>
              <w:marTop w:val="0"/>
              <w:marBottom w:val="0"/>
              <w:divBdr>
                <w:top w:val="none" w:sz="0" w:space="0" w:color="auto"/>
                <w:left w:val="none" w:sz="0" w:space="0" w:color="auto"/>
                <w:bottom w:val="none" w:sz="0" w:space="0" w:color="auto"/>
                <w:right w:val="none" w:sz="0" w:space="0" w:color="auto"/>
              </w:divBdr>
            </w:div>
            <w:div w:id="580871894">
              <w:marLeft w:val="0"/>
              <w:marRight w:val="0"/>
              <w:marTop w:val="0"/>
              <w:marBottom w:val="0"/>
              <w:divBdr>
                <w:top w:val="none" w:sz="0" w:space="0" w:color="auto"/>
                <w:left w:val="none" w:sz="0" w:space="0" w:color="auto"/>
                <w:bottom w:val="none" w:sz="0" w:space="0" w:color="auto"/>
                <w:right w:val="none" w:sz="0" w:space="0" w:color="auto"/>
              </w:divBdr>
            </w:div>
            <w:div w:id="1274631249">
              <w:marLeft w:val="0"/>
              <w:marRight w:val="0"/>
              <w:marTop w:val="0"/>
              <w:marBottom w:val="0"/>
              <w:divBdr>
                <w:top w:val="none" w:sz="0" w:space="0" w:color="auto"/>
                <w:left w:val="none" w:sz="0" w:space="0" w:color="auto"/>
                <w:bottom w:val="none" w:sz="0" w:space="0" w:color="auto"/>
                <w:right w:val="none" w:sz="0" w:space="0" w:color="auto"/>
              </w:divBdr>
            </w:div>
            <w:div w:id="909000170">
              <w:marLeft w:val="0"/>
              <w:marRight w:val="0"/>
              <w:marTop w:val="0"/>
              <w:marBottom w:val="0"/>
              <w:divBdr>
                <w:top w:val="none" w:sz="0" w:space="0" w:color="auto"/>
                <w:left w:val="none" w:sz="0" w:space="0" w:color="auto"/>
                <w:bottom w:val="none" w:sz="0" w:space="0" w:color="auto"/>
                <w:right w:val="none" w:sz="0" w:space="0" w:color="auto"/>
              </w:divBdr>
            </w:div>
            <w:div w:id="1571501657">
              <w:marLeft w:val="0"/>
              <w:marRight w:val="0"/>
              <w:marTop w:val="0"/>
              <w:marBottom w:val="0"/>
              <w:divBdr>
                <w:top w:val="none" w:sz="0" w:space="0" w:color="auto"/>
                <w:left w:val="none" w:sz="0" w:space="0" w:color="auto"/>
                <w:bottom w:val="none" w:sz="0" w:space="0" w:color="auto"/>
                <w:right w:val="none" w:sz="0" w:space="0" w:color="auto"/>
              </w:divBdr>
            </w:div>
            <w:div w:id="24330364">
              <w:marLeft w:val="0"/>
              <w:marRight w:val="0"/>
              <w:marTop w:val="0"/>
              <w:marBottom w:val="0"/>
              <w:divBdr>
                <w:top w:val="none" w:sz="0" w:space="0" w:color="auto"/>
                <w:left w:val="none" w:sz="0" w:space="0" w:color="auto"/>
                <w:bottom w:val="none" w:sz="0" w:space="0" w:color="auto"/>
                <w:right w:val="none" w:sz="0" w:space="0" w:color="auto"/>
              </w:divBdr>
            </w:div>
            <w:div w:id="1747915842">
              <w:marLeft w:val="0"/>
              <w:marRight w:val="0"/>
              <w:marTop w:val="0"/>
              <w:marBottom w:val="0"/>
              <w:divBdr>
                <w:top w:val="none" w:sz="0" w:space="0" w:color="auto"/>
                <w:left w:val="none" w:sz="0" w:space="0" w:color="auto"/>
                <w:bottom w:val="none" w:sz="0" w:space="0" w:color="auto"/>
                <w:right w:val="none" w:sz="0" w:space="0" w:color="auto"/>
              </w:divBdr>
            </w:div>
            <w:div w:id="920870605">
              <w:marLeft w:val="0"/>
              <w:marRight w:val="0"/>
              <w:marTop w:val="0"/>
              <w:marBottom w:val="0"/>
              <w:divBdr>
                <w:top w:val="none" w:sz="0" w:space="0" w:color="auto"/>
                <w:left w:val="none" w:sz="0" w:space="0" w:color="auto"/>
                <w:bottom w:val="none" w:sz="0" w:space="0" w:color="auto"/>
                <w:right w:val="none" w:sz="0" w:space="0" w:color="auto"/>
              </w:divBdr>
            </w:div>
            <w:div w:id="218782101">
              <w:marLeft w:val="0"/>
              <w:marRight w:val="0"/>
              <w:marTop w:val="0"/>
              <w:marBottom w:val="0"/>
              <w:divBdr>
                <w:top w:val="none" w:sz="0" w:space="0" w:color="auto"/>
                <w:left w:val="none" w:sz="0" w:space="0" w:color="auto"/>
                <w:bottom w:val="none" w:sz="0" w:space="0" w:color="auto"/>
                <w:right w:val="none" w:sz="0" w:space="0" w:color="auto"/>
              </w:divBdr>
            </w:div>
            <w:div w:id="1159880435">
              <w:marLeft w:val="0"/>
              <w:marRight w:val="0"/>
              <w:marTop w:val="0"/>
              <w:marBottom w:val="0"/>
              <w:divBdr>
                <w:top w:val="none" w:sz="0" w:space="0" w:color="auto"/>
                <w:left w:val="none" w:sz="0" w:space="0" w:color="auto"/>
                <w:bottom w:val="none" w:sz="0" w:space="0" w:color="auto"/>
                <w:right w:val="none" w:sz="0" w:space="0" w:color="auto"/>
              </w:divBdr>
            </w:div>
            <w:div w:id="582498372">
              <w:marLeft w:val="0"/>
              <w:marRight w:val="0"/>
              <w:marTop w:val="0"/>
              <w:marBottom w:val="0"/>
              <w:divBdr>
                <w:top w:val="none" w:sz="0" w:space="0" w:color="auto"/>
                <w:left w:val="none" w:sz="0" w:space="0" w:color="auto"/>
                <w:bottom w:val="none" w:sz="0" w:space="0" w:color="auto"/>
                <w:right w:val="none" w:sz="0" w:space="0" w:color="auto"/>
              </w:divBdr>
            </w:div>
            <w:div w:id="458455926">
              <w:marLeft w:val="0"/>
              <w:marRight w:val="0"/>
              <w:marTop w:val="0"/>
              <w:marBottom w:val="0"/>
              <w:divBdr>
                <w:top w:val="none" w:sz="0" w:space="0" w:color="auto"/>
                <w:left w:val="none" w:sz="0" w:space="0" w:color="auto"/>
                <w:bottom w:val="none" w:sz="0" w:space="0" w:color="auto"/>
                <w:right w:val="none" w:sz="0" w:space="0" w:color="auto"/>
              </w:divBdr>
            </w:div>
            <w:div w:id="405302464">
              <w:marLeft w:val="0"/>
              <w:marRight w:val="0"/>
              <w:marTop w:val="0"/>
              <w:marBottom w:val="0"/>
              <w:divBdr>
                <w:top w:val="none" w:sz="0" w:space="0" w:color="auto"/>
                <w:left w:val="none" w:sz="0" w:space="0" w:color="auto"/>
                <w:bottom w:val="none" w:sz="0" w:space="0" w:color="auto"/>
                <w:right w:val="none" w:sz="0" w:space="0" w:color="auto"/>
              </w:divBdr>
            </w:div>
            <w:div w:id="712464063">
              <w:marLeft w:val="0"/>
              <w:marRight w:val="0"/>
              <w:marTop w:val="0"/>
              <w:marBottom w:val="0"/>
              <w:divBdr>
                <w:top w:val="none" w:sz="0" w:space="0" w:color="auto"/>
                <w:left w:val="none" w:sz="0" w:space="0" w:color="auto"/>
                <w:bottom w:val="none" w:sz="0" w:space="0" w:color="auto"/>
                <w:right w:val="none" w:sz="0" w:space="0" w:color="auto"/>
              </w:divBdr>
            </w:div>
            <w:div w:id="76219941">
              <w:marLeft w:val="0"/>
              <w:marRight w:val="0"/>
              <w:marTop w:val="0"/>
              <w:marBottom w:val="0"/>
              <w:divBdr>
                <w:top w:val="none" w:sz="0" w:space="0" w:color="auto"/>
                <w:left w:val="none" w:sz="0" w:space="0" w:color="auto"/>
                <w:bottom w:val="none" w:sz="0" w:space="0" w:color="auto"/>
                <w:right w:val="none" w:sz="0" w:space="0" w:color="auto"/>
              </w:divBdr>
            </w:div>
            <w:div w:id="1302812008">
              <w:marLeft w:val="0"/>
              <w:marRight w:val="0"/>
              <w:marTop w:val="0"/>
              <w:marBottom w:val="0"/>
              <w:divBdr>
                <w:top w:val="none" w:sz="0" w:space="0" w:color="auto"/>
                <w:left w:val="none" w:sz="0" w:space="0" w:color="auto"/>
                <w:bottom w:val="none" w:sz="0" w:space="0" w:color="auto"/>
                <w:right w:val="none" w:sz="0" w:space="0" w:color="auto"/>
              </w:divBdr>
            </w:div>
            <w:div w:id="662898102">
              <w:marLeft w:val="0"/>
              <w:marRight w:val="0"/>
              <w:marTop w:val="0"/>
              <w:marBottom w:val="0"/>
              <w:divBdr>
                <w:top w:val="none" w:sz="0" w:space="0" w:color="auto"/>
                <w:left w:val="none" w:sz="0" w:space="0" w:color="auto"/>
                <w:bottom w:val="none" w:sz="0" w:space="0" w:color="auto"/>
                <w:right w:val="none" w:sz="0" w:space="0" w:color="auto"/>
              </w:divBdr>
            </w:div>
            <w:div w:id="269554051">
              <w:marLeft w:val="0"/>
              <w:marRight w:val="0"/>
              <w:marTop w:val="0"/>
              <w:marBottom w:val="0"/>
              <w:divBdr>
                <w:top w:val="none" w:sz="0" w:space="0" w:color="auto"/>
                <w:left w:val="none" w:sz="0" w:space="0" w:color="auto"/>
                <w:bottom w:val="none" w:sz="0" w:space="0" w:color="auto"/>
                <w:right w:val="none" w:sz="0" w:space="0" w:color="auto"/>
              </w:divBdr>
            </w:div>
            <w:div w:id="1286110903">
              <w:marLeft w:val="0"/>
              <w:marRight w:val="0"/>
              <w:marTop w:val="0"/>
              <w:marBottom w:val="0"/>
              <w:divBdr>
                <w:top w:val="none" w:sz="0" w:space="0" w:color="auto"/>
                <w:left w:val="none" w:sz="0" w:space="0" w:color="auto"/>
                <w:bottom w:val="none" w:sz="0" w:space="0" w:color="auto"/>
                <w:right w:val="none" w:sz="0" w:space="0" w:color="auto"/>
              </w:divBdr>
            </w:div>
            <w:div w:id="1895920158">
              <w:marLeft w:val="0"/>
              <w:marRight w:val="0"/>
              <w:marTop w:val="0"/>
              <w:marBottom w:val="0"/>
              <w:divBdr>
                <w:top w:val="none" w:sz="0" w:space="0" w:color="auto"/>
                <w:left w:val="none" w:sz="0" w:space="0" w:color="auto"/>
                <w:bottom w:val="none" w:sz="0" w:space="0" w:color="auto"/>
                <w:right w:val="none" w:sz="0" w:space="0" w:color="auto"/>
              </w:divBdr>
            </w:div>
            <w:div w:id="464005202">
              <w:marLeft w:val="0"/>
              <w:marRight w:val="0"/>
              <w:marTop w:val="0"/>
              <w:marBottom w:val="0"/>
              <w:divBdr>
                <w:top w:val="none" w:sz="0" w:space="0" w:color="auto"/>
                <w:left w:val="none" w:sz="0" w:space="0" w:color="auto"/>
                <w:bottom w:val="none" w:sz="0" w:space="0" w:color="auto"/>
                <w:right w:val="none" w:sz="0" w:space="0" w:color="auto"/>
              </w:divBdr>
            </w:div>
            <w:div w:id="1679237683">
              <w:marLeft w:val="0"/>
              <w:marRight w:val="0"/>
              <w:marTop w:val="0"/>
              <w:marBottom w:val="0"/>
              <w:divBdr>
                <w:top w:val="none" w:sz="0" w:space="0" w:color="auto"/>
                <w:left w:val="none" w:sz="0" w:space="0" w:color="auto"/>
                <w:bottom w:val="none" w:sz="0" w:space="0" w:color="auto"/>
                <w:right w:val="none" w:sz="0" w:space="0" w:color="auto"/>
              </w:divBdr>
            </w:div>
            <w:div w:id="462772374">
              <w:marLeft w:val="0"/>
              <w:marRight w:val="0"/>
              <w:marTop w:val="0"/>
              <w:marBottom w:val="0"/>
              <w:divBdr>
                <w:top w:val="none" w:sz="0" w:space="0" w:color="auto"/>
                <w:left w:val="none" w:sz="0" w:space="0" w:color="auto"/>
                <w:bottom w:val="none" w:sz="0" w:space="0" w:color="auto"/>
                <w:right w:val="none" w:sz="0" w:space="0" w:color="auto"/>
              </w:divBdr>
            </w:div>
            <w:div w:id="139881177">
              <w:marLeft w:val="0"/>
              <w:marRight w:val="0"/>
              <w:marTop w:val="0"/>
              <w:marBottom w:val="0"/>
              <w:divBdr>
                <w:top w:val="none" w:sz="0" w:space="0" w:color="auto"/>
                <w:left w:val="none" w:sz="0" w:space="0" w:color="auto"/>
                <w:bottom w:val="none" w:sz="0" w:space="0" w:color="auto"/>
                <w:right w:val="none" w:sz="0" w:space="0" w:color="auto"/>
              </w:divBdr>
            </w:div>
            <w:div w:id="1073360472">
              <w:marLeft w:val="0"/>
              <w:marRight w:val="0"/>
              <w:marTop w:val="0"/>
              <w:marBottom w:val="0"/>
              <w:divBdr>
                <w:top w:val="none" w:sz="0" w:space="0" w:color="auto"/>
                <w:left w:val="none" w:sz="0" w:space="0" w:color="auto"/>
                <w:bottom w:val="none" w:sz="0" w:space="0" w:color="auto"/>
                <w:right w:val="none" w:sz="0" w:space="0" w:color="auto"/>
              </w:divBdr>
            </w:div>
            <w:div w:id="232131300">
              <w:marLeft w:val="0"/>
              <w:marRight w:val="0"/>
              <w:marTop w:val="0"/>
              <w:marBottom w:val="0"/>
              <w:divBdr>
                <w:top w:val="none" w:sz="0" w:space="0" w:color="auto"/>
                <w:left w:val="none" w:sz="0" w:space="0" w:color="auto"/>
                <w:bottom w:val="none" w:sz="0" w:space="0" w:color="auto"/>
                <w:right w:val="none" w:sz="0" w:space="0" w:color="auto"/>
              </w:divBdr>
            </w:div>
            <w:div w:id="1793086179">
              <w:marLeft w:val="0"/>
              <w:marRight w:val="0"/>
              <w:marTop w:val="0"/>
              <w:marBottom w:val="0"/>
              <w:divBdr>
                <w:top w:val="none" w:sz="0" w:space="0" w:color="auto"/>
                <w:left w:val="none" w:sz="0" w:space="0" w:color="auto"/>
                <w:bottom w:val="none" w:sz="0" w:space="0" w:color="auto"/>
                <w:right w:val="none" w:sz="0" w:space="0" w:color="auto"/>
              </w:divBdr>
            </w:div>
            <w:div w:id="1776051294">
              <w:marLeft w:val="0"/>
              <w:marRight w:val="0"/>
              <w:marTop w:val="0"/>
              <w:marBottom w:val="0"/>
              <w:divBdr>
                <w:top w:val="none" w:sz="0" w:space="0" w:color="auto"/>
                <w:left w:val="none" w:sz="0" w:space="0" w:color="auto"/>
                <w:bottom w:val="none" w:sz="0" w:space="0" w:color="auto"/>
                <w:right w:val="none" w:sz="0" w:space="0" w:color="auto"/>
              </w:divBdr>
            </w:div>
            <w:div w:id="233898303">
              <w:marLeft w:val="0"/>
              <w:marRight w:val="0"/>
              <w:marTop w:val="0"/>
              <w:marBottom w:val="0"/>
              <w:divBdr>
                <w:top w:val="none" w:sz="0" w:space="0" w:color="auto"/>
                <w:left w:val="none" w:sz="0" w:space="0" w:color="auto"/>
                <w:bottom w:val="none" w:sz="0" w:space="0" w:color="auto"/>
                <w:right w:val="none" w:sz="0" w:space="0" w:color="auto"/>
              </w:divBdr>
            </w:div>
            <w:div w:id="1362510818">
              <w:marLeft w:val="0"/>
              <w:marRight w:val="0"/>
              <w:marTop w:val="0"/>
              <w:marBottom w:val="0"/>
              <w:divBdr>
                <w:top w:val="none" w:sz="0" w:space="0" w:color="auto"/>
                <w:left w:val="none" w:sz="0" w:space="0" w:color="auto"/>
                <w:bottom w:val="none" w:sz="0" w:space="0" w:color="auto"/>
                <w:right w:val="none" w:sz="0" w:space="0" w:color="auto"/>
              </w:divBdr>
            </w:div>
            <w:div w:id="11381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5898">
      <w:bodyDiv w:val="1"/>
      <w:marLeft w:val="0"/>
      <w:marRight w:val="0"/>
      <w:marTop w:val="0"/>
      <w:marBottom w:val="0"/>
      <w:divBdr>
        <w:top w:val="none" w:sz="0" w:space="0" w:color="auto"/>
        <w:left w:val="none" w:sz="0" w:space="0" w:color="auto"/>
        <w:bottom w:val="none" w:sz="0" w:space="0" w:color="auto"/>
        <w:right w:val="none" w:sz="0" w:space="0" w:color="auto"/>
      </w:divBdr>
      <w:divsChild>
        <w:div w:id="674070391">
          <w:marLeft w:val="0"/>
          <w:marRight w:val="0"/>
          <w:marTop w:val="0"/>
          <w:marBottom w:val="0"/>
          <w:divBdr>
            <w:top w:val="none" w:sz="0" w:space="0" w:color="auto"/>
            <w:left w:val="none" w:sz="0" w:space="0" w:color="auto"/>
            <w:bottom w:val="none" w:sz="0" w:space="0" w:color="auto"/>
            <w:right w:val="none" w:sz="0" w:space="0" w:color="auto"/>
          </w:divBdr>
          <w:divsChild>
            <w:div w:id="128473588">
              <w:marLeft w:val="240"/>
              <w:marRight w:val="0"/>
              <w:marTop w:val="0"/>
              <w:marBottom w:val="0"/>
              <w:divBdr>
                <w:top w:val="none" w:sz="0" w:space="0" w:color="auto"/>
                <w:left w:val="none" w:sz="0" w:space="0" w:color="auto"/>
                <w:bottom w:val="none" w:sz="0" w:space="0" w:color="auto"/>
                <w:right w:val="none" w:sz="0" w:space="0" w:color="auto"/>
              </w:divBdr>
            </w:div>
            <w:div w:id="928931775">
              <w:marLeft w:val="240"/>
              <w:marRight w:val="0"/>
              <w:marTop w:val="0"/>
              <w:marBottom w:val="0"/>
              <w:divBdr>
                <w:top w:val="none" w:sz="0" w:space="0" w:color="auto"/>
                <w:left w:val="none" w:sz="0" w:space="0" w:color="auto"/>
                <w:bottom w:val="none" w:sz="0" w:space="0" w:color="auto"/>
                <w:right w:val="none" w:sz="0" w:space="0" w:color="auto"/>
              </w:divBdr>
            </w:div>
            <w:div w:id="933588685">
              <w:marLeft w:val="240"/>
              <w:marRight w:val="0"/>
              <w:marTop w:val="0"/>
              <w:marBottom w:val="0"/>
              <w:divBdr>
                <w:top w:val="none" w:sz="0" w:space="0" w:color="auto"/>
                <w:left w:val="none" w:sz="0" w:space="0" w:color="auto"/>
                <w:bottom w:val="none" w:sz="0" w:space="0" w:color="auto"/>
                <w:right w:val="none" w:sz="0" w:space="0" w:color="auto"/>
              </w:divBdr>
            </w:div>
            <w:div w:id="985860791">
              <w:marLeft w:val="240"/>
              <w:marRight w:val="0"/>
              <w:marTop w:val="0"/>
              <w:marBottom w:val="0"/>
              <w:divBdr>
                <w:top w:val="none" w:sz="0" w:space="0" w:color="auto"/>
                <w:left w:val="none" w:sz="0" w:space="0" w:color="auto"/>
                <w:bottom w:val="none" w:sz="0" w:space="0" w:color="auto"/>
                <w:right w:val="none" w:sz="0" w:space="0" w:color="auto"/>
              </w:divBdr>
            </w:div>
            <w:div w:id="1182083197">
              <w:marLeft w:val="240"/>
              <w:marRight w:val="0"/>
              <w:marTop w:val="0"/>
              <w:marBottom w:val="0"/>
              <w:divBdr>
                <w:top w:val="none" w:sz="0" w:space="0" w:color="auto"/>
                <w:left w:val="none" w:sz="0" w:space="0" w:color="auto"/>
                <w:bottom w:val="none" w:sz="0" w:space="0" w:color="auto"/>
                <w:right w:val="none" w:sz="0" w:space="0" w:color="auto"/>
              </w:divBdr>
            </w:div>
            <w:div w:id="1366562786">
              <w:marLeft w:val="240"/>
              <w:marRight w:val="0"/>
              <w:marTop w:val="0"/>
              <w:marBottom w:val="0"/>
              <w:divBdr>
                <w:top w:val="none" w:sz="0" w:space="0" w:color="auto"/>
                <w:left w:val="none" w:sz="0" w:space="0" w:color="auto"/>
                <w:bottom w:val="none" w:sz="0" w:space="0" w:color="auto"/>
                <w:right w:val="none" w:sz="0" w:space="0" w:color="auto"/>
              </w:divBdr>
            </w:div>
            <w:div w:id="1404523121">
              <w:marLeft w:val="240"/>
              <w:marRight w:val="0"/>
              <w:marTop w:val="0"/>
              <w:marBottom w:val="0"/>
              <w:divBdr>
                <w:top w:val="none" w:sz="0" w:space="0" w:color="auto"/>
                <w:left w:val="none" w:sz="0" w:space="0" w:color="auto"/>
                <w:bottom w:val="none" w:sz="0" w:space="0" w:color="auto"/>
                <w:right w:val="none" w:sz="0" w:space="0" w:color="auto"/>
              </w:divBdr>
            </w:div>
            <w:div w:id="1516186458">
              <w:marLeft w:val="240"/>
              <w:marRight w:val="0"/>
              <w:marTop w:val="0"/>
              <w:marBottom w:val="0"/>
              <w:divBdr>
                <w:top w:val="none" w:sz="0" w:space="0" w:color="auto"/>
                <w:left w:val="none" w:sz="0" w:space="0" w:color="auto"/>
                <w:bottom w:val="none" w:sz="0" w:space="0" w:color="auto"/>
                <w:right w:val="none" w:sz="0" w:space="0" w:color="auto"/>
              </w:divBdr>
            </w:div>
            <w:div w:id="1581331354">
              <w:marLeft w:val="240"/>
              <w:marRight w:val="0"/>
              <w:marTop w:val="0"/>
              <w:marBottom w:val="0"/>
              <w:divBdr>
                <w:top w:val="none" w:sz="0" w:space="0" w:color="auto"/>
                <w:left w:val="none" w:sz="0" w:space="0" w:color="auto"/>
                <w:bottom w:val="none" w:sz="0" w:space="0" w:color="auto"/>
                <w:right w:val="none" w:sz="0" w:space="0" w:color="auto"/>
              </w:divBdr>
            </w:div>
            <w:div w:id="1589777164">
              <w:marLeft w:val="240"/>
              <w:marRight w:val="0"/>
              <w:marTop w:val="0"/>
              <w:marBottom w:val="0"/>
              <w:divBdr>
                <w:top w:val="none" w:sz="0" w:space="0" w:color="auto"/>
                <w:left w:val="none" w:sz="0" w:space="0" w:color="auto"/>
                <w:bottom w:val="none" w:sz="0" w:space="0" w:color="auto"/>
                <w:right w:val="none" w:sz="0" w:space="0" w:color="auto"/>
              </w:divBdr>
            </w:div>
            <w:div w:id="1872767380">
              <w:marLeft w:val="240"/>
              <w:marRight w:val="0"/>
              <w:marTop w:val="0"/>
              <w:marBottom w:val="0"/>
              <w:divBdr>
                <w:top w:val="none" w:sz="0" w:space="0" w:color="auto"/>
                <w:left w:val="none" w:sz="0" w:space="0" w:color="auto"/>
                <w:bottom w:val="none" w:sz="0" w:space="0" w:color="auto"/>
                <w:right w:val="none" w:sz="0" w:space="0" w:color="auto"/>
              </w:divBdr>
            </w:div>
            <w:div w:id="1975022977">
              <w:marLeft w:val="240"/>
              <w:marRight w:val="0"/>
              <w:marTop w:val="0"/>
              <w:marBottom w:val="0"/>
              <w:divBdr>
                <w:top w:val="none" w:sz="0" w:space="0" w:color="auto"/>
                <w:left w:val="none" w:sz="0" w:space="0" w:color="auto"/>
                <w:bottom w:val="none" w:sz="0" w:space="0" w:color="auto"/>
                <w:right w:val="none" w:sz="0" w:space="0" w:color="auto"/>
              </w:divBdr>
            </w:div>
            <w:div w:id="20046270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72634991">
      <w:bodyDiv w:val="1"/>
      <w:marLeft w:val="0"/>
      <w:marRight w:val="0"/>
      <w:marTop w:val="0"/>
      <w:marBottom w:val="0"/>
      <w:divBdr>
        <w:top w:val="none" w:sz="0" w:space="0" w:color="auto"/>
        <w:left w:val="none" w:sz="0" w:space="0" w:color="auto"/>
        <w:bottom w:val="none" w:sz="0" w:space="0" w:color="auto"/>
        <w:right w:val="none" w:sz="0" w:space="0" w:color="auto"/>
      </w:divBdr>
      <w:divsChild>
        <w:div w:id="1158837988">
          <w:marLeft w:val="0"/>
          <w:marRight w:val="0"/>
          <w:marTop w:val="0"/>
          <w:marBottom w:val="0"/>
          <w:divBdr>
            <w:top w:val="none" w:sz="0" w:space="0" w:color="auto"/>
            <w:left w:val="none" w:sz="0" w:space="0" w:color="auto"/>
            <w:bottom w:val="none" w:sz="0" w:space="0" w:color="auto"/>
            <w:right w:val="none" w:sz="0" w:space="0" w:color="auto"/>
          </w:divBdr>
          <w:divsChild>
            <w:div w:id="314191766">
              <w:marLeft w:val="240"/>
              <w:marRight w:val="0"/>
              <w:marTop w:val="0"/>
              <w:marBottom w:val="0"/>
              <w:divBdr>
                <w:top w:val="none" w:sz="0" w:space="0" w:color="auto"/>
                <w:left w:val="none" w:sz="0" w:space="0" w:color="auto"/>
                <w:bottom w:val="none" w:sz="0" w:space="0" w:color="auto"/>
                <w:right w:val="none" w:sz="0" w:space="0" w:color="auto"/>
              </w:divBdr>
            </w:div>
            <w:div w:id="481195618">
              <w:marLeft w:val="240"/>
              <w:marRight w:val="0"/>
              <w:marTop w:val="0"/>
              <w:marBottom w:val="0"/>
              <w:divBdr>
                <w:top w:val="none" w:sz="0" w:space="0" w:color="auto"/>
                <w:left w:val="none" w:sz="0" w:space="0" w:color="auto"/>
                <w:bottom w:val="none" w:sz="0" w:space="0" w:color="auto"/>
                <w:right w:val="none" w:sz="0" w:space="0" w:color="auto"/>
              </w:divBdr>
            </w:div>
            <w:div w:id="534119589">
              <w:marLeft w:val="240"/>
              <w:marRight w:val="0"/>
              <w:marTop w:val="0"/>
              <w:marBottom w:val="0"/>
              <w:divBdr>
                <w:top w:val="none" w:sz="0" w:space="0" w:color="auto"/>
                <w:left w:val="none" w:sz="0" w:space="0" w:color="auto"/>
                <w:bottom w:val="none" w:sz="0" w:space="0" w:color="auto"/>
                <w:right w:val="none" w:sz="0" w:space="0" w:color="auto"/>
              </w:divBdr>
            </w:div>
            <w:div w:id="573710532">
              <w:marLeft w:val="240"/>
              <w:marRight w:val="0"/>
              <w:marTop w:val="0"/>
              <w:marBottom w:val="0"/>
              <w:divBdr>
                <w:top w:val="none" w:sz="0" w:space="0" w:color="auto"/>
                <w:left w:val="none" w:sz="0" w:space="0" w:color="auto"/>
                <w:bottom w:val="none" w:sz="0" w:space="0" w:color="auto"/>
                <w:right w:val="none" w:sz="0" w:space="0" w:color="auto"/>
              </w:divBdr>
            </w:div>
            <w:div w:id="595790842">
              <w:marLeft w:val="240"/>
              <w:marRight w:val="0"/>
              <w:marTop w:val="0"/>
              <w:marBottom w:val="0"/>
              <w:divBdr>
                <w:top w:val="none" w:sz="0" w:space="0" w:color="auto"/>
                <w:left w:val="none" w:sz="0" w:space="0" w:color="auto"/>
                <w:bottom w:val="none" w:sz="0" w:space="0" w:color="auto"/>
                <w:right w:val="none" w:sz="0" w:space="0" w:color="auto"/>
              </w:divBdr>
            </w:div>
            <w:div w:id="642933719">
              <w:marLeft w:val="240"/>
              <w:marRight w:val="0"/>
              <w:marTop w:val="0"/>
              <w:marBottom w:val="0"/>
              <w:divBdr>
                <w:top w:val="none" w:sz="0" w:space="0" w:color="auto"/>
                <w:left w:val="none" w:sz="0" w:space="0" w:color="auto"/>
                <w:bottom w:val="none" w:sz="0" w:space="0" w:color="auto"/>
                <w:right w:val="none" w:sz="0" w:space="0" w:color="auto"/>
              </w:divBdr>
            </w:div>
            <w:div w:id="678657397">
              <w:marLeft w:val="240"/>
              <w:marRight w:val="0"/>
              <w:marTop w:val="0"/>
              <w:marBottom w:val="0"/>
              <w:divBdr>
                <w:top w:val="none" w:sz="0" w:space="0" w:color="auto"/>
                <w:left w:val="none" w:sz="0" w:space="0" w:color="auto"/>
                <w:bottom w:val="none" w:sz="0" w:space="0" w:color="auto"/>
                <w:right w:val="none" w:sz="0" w:space="0" w:color="auto"/>
              </w:divBdr>
            </w:div>
            <w:div w:id="774594517">
              <w:marLeft w:val="240"/>
              <w:marRight w:val="0"/>
              <w:marTop w:val="0"/>
              <w:marBottom w:val="0"/>
              <w:divBdr>
                <w:top w:val="none" w:sz="0" w:space="0" w:color="auto"/>
                <w:left w:val="none" w:sz="0" w:space="0" w:color="auto"/>
                <w:bottom w:val="none" w:sz="0" w:space="0" w:color="auto"/>
                <w:right w:val="none" w:sz="0" w:space="0" w:color="auto"/>
              </w:divBdr>
            </w:div>
            <w:div w:id="871841232">
              <w:marLeft w:val="240"/>
              <w:marRight w:val="0"/>
              <w:marTop w:val="0"/>
              <w:marBottom w:val="0"/>
              <w:divBdr>
                <w:top w:val="none" w:sz="0" w:space="0" w:color="auto"/>
                <w:left w:val="none" w:sz="0" w:space="0" w:color="auto"/>
                <w:bottom w:val="none" w:sz="0" w:space="0" w:color="auto"/>
                <w:right w:val="none" w:sz="0" w:space="0" w:color="auto"/>
              </w:divBdr>
            </w:div>
            <w:div w:id="977958214">
              <w:marLeft w:val="240"/>
              <w:marRight w:val="0"/>
              <w:marTop w:val="0"/>
              <w:marBottom w:val="0"/>
              <w:divBdr>
                <w:top w:val="none" w:sz="0" w:space="0" w:color="auto"/>
                <w:left w:val="none" w:sz="0" w:space="0" w:color="auto"/>
                <w:bottom w:val="none" w:sz="0" w:space="0" w:color="auto"/>
                <w:right w:val="none" w:sz="0" w:space="0" w:color="auto"/>
              </w:divBdr>
            </w:div>
            <w:div w:id="1292055408">
              <w:marLeft w:val="240"/>
              <w:marRight w:val="0"/>
              <w:marTop w:val="0"/>
              <w:marBottom w:val="0"/>
              <w:divBdr>
                <w:top w:val="none" w:sz="0" w:space="0" w:color="auto"/>
                <w:left w:val="none" w:sz="0" w:space="0" w:color="auto"/>
                <w:bottom w:val="none" w:sz="0" w:space="0" w:color="auto"/>
                <w:right w:val="none" w:sz="0" w:space="0" w:color="auto"/>
              </w:divBdr>
            </w:div>
            <w:div w:id="1480539905">
              <w:marLeft w:val="240"/>
              <w:marRight w:val="0"/>
              <w:marTop w:val="0"/>
              <w:marBottom w:val="0"/>
              <w:divBdr>
                <w:top w:val="none" w:sz="0" w:space="0" w:color="auto"/>
                <w:left w:val="none" w:sz="0" w:space="0" w:color="auto"/>
                <w:bottom w:val="none" w:sz="0" w:space="0" w:color="auto"/>
                <w:right w:val="none" w:sz="0" w:space="0" w:color="auto"/>
              </w:divBdr>
            </w:div>
            <w:div w:id="1535656683">
              <w:marLeft w:val="240"/>
              <w:marRight w:val="0"/>
              <w:marTop w:val="0"/>
              <w:marBottom w:val="0"/>
              <w:divBdr>
                <w:top w:val="none" w:sz="0" w:space="0" w:color="auto"/>
                <w:left w:val="none" w:sz="0" w:space="0" w:color="auto"/>
                <w:bottom w:val="none" w:sz="0" w:space="0" w:color="auto"/>
                <w:right w:val="none" w:sz="0" w:space="0" w:color="auto"/>
              </w:divBdr>
            </w:div>
            <w:div w:id="1706827947">
              <w:marLeft w:val="240"/>
              <w:marRight w:val="0"/>
              <w:marTop w:val="0"/>
              <w:marBottom w:val="0"/>
              <w:divBdr>
                <w:top w:val="none" w:sz="0" w:space="0" w:color="auto"/>
                <w:left w:val="none" w:sz="0" w:space="0" w:color="auto"/>
                <w:bottom w:val="none" w:sz="0" w:space="0" w:color="auto"/>
                <w:right w:val="none" w:sz="0" w:space="0" w:color="auto"/>
              </w:divBdr>
            </w:div>
            <w:div w:id="1934512298">
              <w:marLeft w:val="240"/>
              <w:marRight w:val="0"/>
              <w:marTop w:val="0"/>
              <w:marBottom w:val="0"/>
              <w:divBdr>
                <w:top w:val="none" w:sz="0" w:space="0" w:color="auto"/>
                <w:left w:val="none" w:sz="0" w:space="0" w:color="auto"/>
                <w:bottom w:val="none" w:sz="0" w:space="0" w:color="auto"/>
                <w:right w:val="none" w:sz="0" w:space="0" w:color="auto"/>
              </w:divBdr>
            </w:div>
            <w:div w:id="2058697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57124544">
      <w:bodyDiv w:val="1"/>
      <w:marLeft w:val="0"/>
      <w:marRight w:val="0"/>
      <w:marTop w:val="0"/>
      <w:marBottom w:val="0"/>
      <w:divBdr>
        <w:top w:val="none" w:sz="0" w:space="0" w:color="auto"/>
        <w:left w:val="none" w:sz="0" w:space="0" w:color="auto"/>
        <w:bottom w:val="none" w:sz="0" w:space="0" w:color="auto"/>
        <w:right w:val="none" w:sz="0" w:space="0" w:color="auto"/>
      </w:divBdr>
      <w:divsChild>
        <w:div w:id="248080873">
          <w:marLeft w:val="0"/>
          <w:marRight w:val="0"/>
          <w:marTop w:val="0"/>
          <w:marBottom w:val="0"/>
          <w:divBdr>
            <w:top w:val="none" w:sz="0" w:space="0" w:color="auto"/>
            <w:left w:val="none" w:sz="0" w:space="0" w:color="auto"/>
            <w:bottom w:val="none" w:sz="0" w:space="0" w:color="auto"/>
            <w:right w:val="none" w:sz="0" w:space="0" w:color="auto"/>
          </w:divBdr>
          <w:divsChild>
            <w:div w:id="669413074">
              <w:marLeft w:val="0"/>
              <w:marRight w:val="0"/>
              <w:marTop w:val="0"/>
              <w:marBottom w:val="0"/>
              <w:divBdr>
                <w:top w:val="none" w:sz="0" w:space="0" w:color="auto"/>
                <w:left w:val="none" w:sz="0" w:space="0" w:color="auto"/>
                <w:bottom w:val="none" w:sz="0" w:space="0" w:color="auto"/>
                <w:right w:val="none" w:sz="0" w:space="0" w:color="auto"/>
              </w:divBdr>
            </w:div>
            <w:div w:id="281764799">
              <w:marLeft w:val="0"/>
              <w:marRight w:val="0"/>
              <w:marTop w:val="0"/>
              <w:marBottom w:val="0"/>
              <w:divBdr>
                <w:top w:val="none" w:sz="0" w:space="0" w:color="auto"/>
                <w:left w:val="none" w:sz="0" w:space="0" w:color="auto"/>
                <w:bottom w:val="none" w:sz="0" w:space="0" w:color="auto"/>
                <w:right w:val="none" w:sz="0" w:space="0" w:color="auto"/>
              </w:divBdr>
            </w:div>
            <w:div w:id="720980347">
              <w:marLeft w:val="0"/>
              <w:marRight w:val="0"/>
              <w:marTop w:val="0"/>
              <w:marBottom w:val="0"/>
              <w:divBdr>
                <w:top w:val="none" w:sz="0" w:space="0" w:color="auto"/>
                <w:left w:val="none" w:sz="0" w:space="0" w:color="auto"/>
                <w:bottom w:val="none" w:sz="0" w:space="0" w:color="auto"/>
                <w:right w:val="none" w:sz="0" w:space="0" w:color="auto"/>
              </w:divBdr>
            </w:div>
            <w:div w:id="248202100">
              <w:marLeft w:val="0"/>
              <w:marRight w:val="0"/>
              <w:marTop w:val="0"/>
              <w:marBottom w:val="0"/>
              <w:divBdr>
                <w:top w:val="none" w:sz="0" w:space="0" w:color="auto"/>
                <w:left w:val="none" w:sz="0" w:space="0" w:color="auto"/>
                <w:bottom w:val="none" w:sz="0" w:space="0" w:color="auto"/>
                <w:right w:val="none" w:sz="0" w:space="0" w:color="auto"/>
              </w:divBdr>
            </w:div>
            <w:div w:id="1321544856">
              <w:marLeft w:val="0"/>
              <w:marRight w:val="0"/>
              <w:marTop w:val="0"/>
              <w:marBottom w:val="0"/>
              <w:divBdr>
                <w:top w:val="none" w:sz="0" w:space="0" w:color="auto"/>
                <w:left w:val="none" w:sz="0" w:space="0" w:color="auto"/>
                <w:bottom w:val="none" w:sz="0" w:space="0" w:color="auto"/>
                <w:right w:val="none" w:sz="0" w:space="0" w:color="auto"/>
              </w:divBdr>
            </w:div>
            <w:div w:id="1253902050">
              <w:marLeft w:val="0"/>
              <w:marRight w:val="0"/>
              <w:marTop w:val="0"/>
              <w:marBottom w:val="0"/>
              <w:divBdr>
                <w:top w:val="none" w:sz="0" w:space="0" w:color="auto"/>
                <w:left w:val="none" w:sz="0" w:space="0" w:color="auto"/>
                <w:bottom w:val="none" w:sz="0" w:space="0" w:color="auto"/>
                <w:right w:val="none" w:sz="0" w:space="0" w:color="auto"/>
              </w:divBdr>
            </w:div>
            <w:div w:id="323633449">
              <w:marLeft w:val="0"/>
              <w:marRight w:val="0"/>
              <w:marTop w:val="0"/>
              <w:marBottom w:val="0"/>
              <w:divBdr>
                <w:top w:val="none" w:sz="0" w:space="0" w:color="auto"/>
                <w:left w:val="none" w:sz="0" w:space="0" w:color="auto"/>
                <w:bottom w:val="none" w:sz="0" w:space="0" w:color="auto"/>
                <w:right w:val="none" w:sz="0" w:space="0" w:color="auto"/>
              </w:divBdr>
            </w:div>
            <w:div w:id="1311058850">
              <w:marLeft w:val="0"/>
              <w:marRight w:val="0"/>
              <w:marTop w:val="0"/>
              <w:marBottom w:val="0"/>
              <w:divBdr>
                <w:top w:val="none" w:sz="0" w:space="0" w:color="auto"/>
                <w:left w:val="none" w:sz="0" w:space="0" w:color="auto"/>
                <w:bottom w:val="none" w:sz="0" w:space="0" w:color="auto"/>
                <w:right w:val="none" w:sz="0" w:space="0" w:color="auto"/>
              </w:divBdr>
            </w:div>
            <w:div w:id="120156688">
              <w:marLeft w:val="0"/>
              <w:marRight w:val="0"/>
              <w:marTop w:val="0"/>
              <w:marBottom w:val="0"/>
              <w:divBdr>
                <w:top w:val="none" w:sz="0" w:space="0" w:color="auto"/>
                <w:left w:val="none" w:sz="0" w:space="0" w:color="auto"/>
                <w:bottom w:val="none" w:sz="0" w:space="0" w:color="auto"/>
                <w:right w:val="none" w:sz="0" w:space="0" w:color="auto"/>
              </w:divBdr>
            </w:div>
            <w:div w:id="2071730319">
              <w:marLeft w:val="0"/>
              <w:marRight w:val="0"/>
              <w:marTop w:val="0"/>
              <w:marBottom w:val="0"/>
              <w:divBdr>
                <w:top w:val="none" w:sz="0" w:space="0" w:color="auto"/>
                <w:left w:val="none" w:sz="0" w:space="0" w:color="auto"/>
                <w:bottom w:val="none" w:sz="0" w:space="0" w:color="auto"/>
                <w:right w:val="none" w:sz="0" w:space="0" w:color="auto"/>
              </w:divBdr>
            </w:div>
            <w:div w:id="635260545">
              <w:marLeft w:val="0"/>
              <w:marRight w:val="0"/>
              <w:marTop w:val="0"/>
              <w:marBottom w:val="0"/>
              <w:divBdr>
                <w:top w:val="none" w:sz="0" w:space="0" w:color="auto"/>
                <w:left w:val="none" w:sz="0" w:space="0" w:color="auto"/>
                <w:bottom w:val="none" w:sz="0" w:space="0" w:color="auto"/>
                <w:right w:val="none" w:sz="0" w:space="0" w:color="auto"/>
              </w:divBdr>
            </w:div>
            <w:div w:id="1478648361">
              <w:marLeft w:val="0"/>
              <w:marRight w:val="0"/>
              <w:marTop w:val="0"/>
              <w:marBottom w:val="0"/>
              <w:divBdr>
                <w:top w:val="none" w:sz="0" w:space="0" w:color="auto"/>
                <w:left w:val="none" w:sz="0" w:space="0" w:color="auto"/>
                <w:bottom w:val="none" w:sz="0" w:space="0" w:color="auto"/>
                <w:right w:val="none" w:sz="0" w:space="0" w:color="auto"/>
              </w:divBdr>
            </w:div>
            <w:div w:id="1417051439">
              <w:marLeft w:val="0"/>
              <w:marRight w:val="0"/>
              <w:marTop w:val="0"/>
              <w:marBottom w:val="0"/>
              <w:divBdr>
                <w:top w:val="none" w:sz="0" w:space="0" w:color="auto"/>
                <w:left w:val="none" w:sz="0" w:space="0" w:color="auto"/>
                <w:bottom w:val="none" w:sz="0" w:space="0" w:color="auto"/>
                <w:right w:val="none" w:sz="0" w:space="0" w:color="auto"/>
              </w:divBdr>
            </w:div>
            <w:div w:id="436368593">
              <w:marLeft w:val="0"/>
              <w:marRight w:val="0"/>
              <w:marTop w:val="0"/>
              <w:marBottom w:val="0"/>
              <w:divBdr>
                <w:top w:val="none" w:sz="0" w:space="0" w:color="auto"/>
                <w:left w:val="none" w:sz="0" w:space="0" w:color="auto"/>
                <w:bottom w:val="none" w:sz="0" w:space="0" w:color="auto"/>
                <w:right w:val="none" w:sz="0" w:space="0" w:color="auto"/>
              </w:divBdr>
            </w:div>
            <w:div w:id="300043223">
              <w:marLeft w:val="0"/>
              <w:marRight w:val="0"/>
              <w:marTop w:val="0"/>
              <w:marBottom w:val="0"/>
              <w:divBdr>
                <w:top w:val="none" w:sz="0" w:space="0" w:color="auto"/>
                <w:left w:val="none" w:sz="0" w:space="0" w:color="auto"/>
                <w:bottom w:val="none" w:sz="0" w:space="0" w:color="auto"/>
                <w:right w:val="none" w:sz="0" w:space="0" w:color="auto"/>
              </w:divBdr>
            </w:div>
            <w:div w:id="215362870">
              <w:marLeft w:val="0"/>
              <w:marRight w:val="0"/>
              <w:marTop w:val="0"/>
              <w:marBottom w:val="0"/>
              <w:divBdr>
                <w:top w:val="none" w:sz="0" w:space="0" w:color="auto"/>
                <w:left w:val="none" w:sz="0" w:space="0" w:color="auto"/>
                <w:bottom w:val="none" w:sz="0" w:space="0" w:color="auto"/>
                <w:right w:val="none" w:sz="0" w:space="0" w:color="auto"/>
              </w:divBdr>
            </w:div>
            <w:div w:id="134643504">
              <w:marLeft w:val="0"/>
              <w:marRight w:val="0"/>
              <w:marTop w:val="0"/>
              <w:marBottom w:val="0"/>
              <w:divBdr>
                <w:top w:val="none" w:sz="0" w:space="0" w:color="auto"/>
                <w:left w:val="none" w:sz="0" w:space="0" w:color="auto"/>
                <w:bottom w:val="none" w:sz="0" w:space="0" w:color="auto"/>
                <w:right w:val="none" w:sz="0" w:space="0" w:color="auto"/>
              </w:divBdr>
            </w:div>
            <w:div w:id="272322243">
              <w:marLeft w:val="0"/>
              <w:marRight w:val="0"/>
              <w:marTop w:val="0"/>
              <w:marBottom w:val="0"/>
              <w:divBdr>
                <w:top w:val="none" w:sz="0" w:space="0" w:color="auto"/>
                <w:left w:val="none" w:sz="0" w:space="0" w:color="auto"/>
                <w:bottom w:val="none" w:sz="0" w:space="0" w:color="auto"/>
                <w:right w:val="none" w:sz="0" w:space="0" w:color="auto"/>
              </w:divBdr>
            </w:div>
            <w:div w:id="955524485">
              <w:marLeft w:val="0"/>
              <w:marRight w:val="0"/>
              <w:marTop w:val="0"/>
              <w:marBottom w:val="0"/>
              <w:divBdr>
                <w:top w:val="none" w:sz="0" w:space="0" w:color="auto"/>
                <w:left w:val="none" w:sz="0" w:space="0" w:color="auto"/>
                <w:bottom w:val="none" w:sz="0" w:space="0" w:color="auto"/>
                <w:right w:val="none" w:sz="0" w:space="0" w:color="auto"/>
              </w:divBdr>
            </w:div>
            <w:div w:id="2070886143">
              <w:marLeft w:val="0"/>
              <w:marRight w:val="0"/>
              <w:marTop w:val="0"/>
              <w:marBottom w:val="0"/>
              <w:divBdr>
                <w:top w:val="none" w:sz="0" w:space="0" w:color="auto"/>
                <w:left w:val="none" w:sz="0" w:space="0" w:color="auto"/>
                <w:bottom w:val="none" w:sz="0" w:space="0" w:color="auto"/>
                <w:right w:val="none" w:sz="0" w:space="0" w:color="auto"/>
              </w:divBdr>
            </w:div>
            <w:div w:id="1992060057">
              <w:marLeft w:val="0"/>
              <w:marRight w:val="0"/>
              <w:marTop w:val="0"/>
              <w:marBottom w:val="0"/>
              <w:divBdr>
                <w:top w:val="none" w:sz="0" w:space="0" w:color="auto"/>
                <w:left w:val="none" w:sz="0" w:space="0" w:color="auto"/>
                <w:bottom w:val="none" w:sz="0" w:space="0" w:color="auto"/>
                <w:right w:val="none" w:sz="0" w:space="0" w:color="auto"/>
              </w:divBdr>
            </w:div>
            <w:div w:id="1448544876">
              <w:marLeft w:val="0"/>
              <w:marRight w:val="0"/>
              <w:marTop w:val="0"/>
              <w:marBottom w:val="0"/>
              <w:divBdr>
                <w:top w:val="none" w:sz="0" w:space="0" w:color="auto"/>
                <w:left w:val="none" w:sz="0" w:space="0" w:color="auto"/>
                <w:bottom w:val="none" w:sz="0" w:space="0" w:color="auto"/>
                <w:right w:val="none" w:sz="0" w:space="0" w:color="auto"/>
              </w:divBdr>
            </w:div>
            <w:div w:id="1422409606">
              <w:marLeft w:val="0"/>
              <w:marRight w:val="0"/>
              <w:marTop w:val="0"/>
              <w:marBottom w:val="0"/>
              <w:divBdr>
                <w:top w:val="none" w:sz="0" w:space="0" w:color="auto"/>
                <w:left w:val="none" w:sz="0" w:space="0" w:color="auto"/>
                <w:bottom w:val="none" w:sz="0" w:space="0" w:color="auto"/>
                <w:right w:val="none" w:sz="0" w:space="0" w:color="auto"/>
              </w:divBdr>
            </w:div>
            <w:div w:id="159974122">
              <w:marLeft w:val="0"/>
              <w:marRight w:val="0"/>
              <w:marTop w:val="0"/>
              <w:marBottom w:val="0"/>
              <w:divBdr>
                <w:top w:val="none" w:sz="0" w:space="0" w:color="auto"/>
                <w:left w:val="none" w:sz="0" w:space="0" w:color="auto"/>
                <w:bottom w:val="none" w:sz="0" w:space="0" w:color="auto"/>
                <w:right w:val="none" w:sz="0" w:space="0" w:color="auto"/>
              </w:divBdr>
            </w:div>
            <w:div w:id="1558973421">
              <w:marLeft w:val="0"/>
              <w:marRight w:val="0"/>
              <w:marTop w:val="0"/>
              <w:marBottom w:val="0"/>
              <w:divBdr>
                <w:top w:val="none" w:sz="0" w:space="0" w:color="auto"/>
                <w:left w:val="none" w:sz="0" w:space="0" w:color="auto"/>
                <w:bottom w:val="none" w:sz="0" w:space="0" w:color="auto"/>
                <w:right w:val="none" w:sz="0" w:space="0" w:color="auto"/>
              </w:divBdr>
            </w:div>
            <w:div w:id="557277987">
              <w:marLeft w:val="0"/>
              <w:marRight w:val="0"/>
              <w:marTop w:val="0"/>
              <w:marBottom w:val="0"/>
              <w:divBdr>
                <w:top w:val="none" w:sz="0" w:space="0" w:color="auto"/>
                <w:left w:val="none" w:sz="0" w:space="0" w:color="auto"/>
                <w:bottom w:val="none" w:sz="0" w:space="0" w:color="auto"/>
                <w:right w:val="none" w:sz="0" w:space="0" w:color="auto"/>
              </w:divBdr>
            </w:div>
            <w:div w:id="1751997808">
              <w:marLeft w:val="0"/>
              <w:marRight w:val="0"/>
              <w:marTop w:val="0"/>
              <w:marBottom w:val="0"/>
              <w:divBdr>
                <w:top w:val="none" w:sz="0" w:space="0" w:color="auto"/>
                <w:left w:val="none" w:sz="0" w:space="0" w:color="auto"/>
                <w:bottom w:val="none" w:sz="0" w:space="0" w:color="auto"/>
                <w:right w:val="none" w:sz="0" w:space="0" w:color="auto"/>
              </w:divBdr>
            </w:div>
            <w:div w:id="656684862">
              <w:marLeft w:val="0"/>
              <w:marRight w:val="0"/>
              <w:marTop w:val="0"/>
              <w:marBottom w:val="0"/>
              <w:divBdr>
                <w:top w:val="none" w:sz="0" w:space="0" w:color="auto"/>
                <w:left w:val="none" w:sz="0" w:space="0" w:color="auto"/>
                <w:bottom w:val="none" w:sz="0" w:space="0" w:color="auto"/>
                <w:right w:val="none" w:sz="0" w:space="0" w:color="auto"/>
              </w:divBdr>
            </w:div>
            <w:div w:id="1889950082">
              <w:marLeft w:val="0"/>
              <w:marRight w:val="0"/>
              <w:marTop w:val="0"/>
              <w:marBottom w:val="0"/>
              <w:divBdr>
                <w:top w:val="none" w:sz="0" w:space="0" w:color="auto"/>
                <w:left w:val="none" w:sz="0" w:space="0" w:color="auto"/>
                <w:bottom w:val="none" w:sz="0" w:space="0" w:color="auto"/>
                <w:right w:val="none" w:sz="0" w:space="0" w:color="auto"/>
              </w:divBdr>
            </w:div>
            <w:div w:id="1681160718">
              <w:marLeft w:val="0"/>
              <w:marRight w:val="0"/>
              <w:marTop w:val="0"/>
              <w:marBottom w:val="0"/>
              <w:divBdr>
                <w:top w:val="none" w:sz="0" w:space="0" w:color="auto"/>
                <w:left w:val="none" w:sz="0" w:space="0" w:color="auto"/>
                <w:bottom w:val="none" w:sz="0" w:space="0" w:color="auto"/>
                <w:right w:val="none" w:sz="0" w:space="0" w:color="auto"/>
              </w:divBdr>
            </w:div>
            <w:div w:id="106706830">
              <w:marLeft w:val="0"/>
              <w:marRight w:val="0"/>
              <w:marTop w:val="0"/>
              <w:marBottom w:val="0"/>
              <w:divBdr>
                <w:top w:val="none" w:sz="0" w:space="0" w:color="auto"/>
                <w:left w:val="none" w:sz="0" w:space="0" w:color="auto"/>
                <w:bottom w:val="none" w:sz="0" w:space="0" w:color="auto"/>
                <w:right w:val="none" w:sz="0" w:space="0" w:color="auto"/>
              </w:divBdr>
            </w:div>
            <w:div w:id="1450659181">
              <w:marLeft w:val="0"/>
              <w:marRight w:val="0"/>
              <w:marTop w:val="0"/>
              <w:marBottom w:val="0"/>
              <w:divBdr>
                <w:top w:val="none" w:sz="0" w:space="0" w:color="auto"/>
                <w:left w:val="none" w:sz="0" w:space="0" w:color="auto"/>
                <w:bottom w:val="none" w:sz="0" w:space="0" w:color="auto"/>
                <w:right w:val="none" w:sz="0" w:space="0" w:color="auto"/>
              </w:divBdr>
            </w:div>
            <w:div w:id="2103186694">
              <w:marLeft w:val="0"/>
              <w:marRight w:val="0"/>
              <w:marTop w:val="0"/>
              <w:marBottom w:val="0"/>
              <w:divBdr>
                <w:top w:val="none" w:sz="0" w:space="0" w:color="auto"/>
                <w:left w:val="none" w:sz="0" w:space="0" w:color="auto"/>
                <w:bottom w:val="none" w:sz="0" w:space="0" w:color="auto"/>
                <w:right w:val="none" w:sz="0" w:space="0" w:color="auto"/>
              </w:divBdr>
            </w:div>
            <w:div w:id="668481993">
              <w:marLeft w:val="0"/>
              <w:marRight w:val="0"/>
              <w:marTop w:val="0"/>
              <w:marBottom w:val="0"/>
              <w:divBdr>
                <w:top w:val="none" w:sz="0" w:space="0" w:color="auto"/>
                <w:left w:val="none" w:sz="0" w:space="0" w:color="auto"/>
                <w:bottom w:val="none" w:sz="0" w:space="0" w:color="auto"/>
                <w:right w:val="none" w:sz="0" w:space="0" w:color="auto"/>
              </w:divBdr>
            </w:div>
            <w:div w:id="1960452173">
              <w:marLeft w:val="0"/>
              <w:marRight w:val="0"/>
              <w:marTop w:val="0"/>
              <w:marBottom w:val="0"/>
              <w:divBdr>
                <w:top w:val="none" w:sz="0" w:space="0" w:color="auto"/>
                <w:left w:val="none" w:sz="0" w:space="0" w:color="auto"/>
                <w:bottom w:val="none" w:sz="0" w:space="0" w:color="auto"/>
                <w:right w:val="none" w:sz="0" w:space="0" w:color="auto"/>
              </w:divBdr>
            </w:div>
            <w:div w:id="1291743190">
              <w:marLeft w:val="0"/>
              <w:marRight w:val="0"/>
              <w:marTop w:val="0"/>
              <w:marBottom w:val="0"/>
              <w:divBdr>
                <w:top w:val="none" w:sz="0" w:space="0" w:color="auto"/>
                <w:left w:val="none" w:sz="0" w:space="0" w:color="auto"/>
                <w:bottom w:val="none" w:sz="0" w:space="0" w:color="auto"/>
                <w:right w:val="none" w:sz="0" w:space="0" w:color="auto"/>
              </w:divBdr>
            </w:div>
            <w:div w:id="2822997">
              <w:marLeft w:val="0"/>
              <w:marRight w:val="0"/>
              <w:marTop w:val="0"/>
              <w:marBottom w:val="0"/>
              <w:divBdr>
                <w:top w:val="none" w:sz="0" w:space="0" w:color="auto"/>
                <w:left w:val="none" w:sz="0" w:space="0" w:color="auto"/>
                <w:bottom w:val="none" w:sz="0" w:space="0" w:color="auto"/>
                <w:right w:val="none" w:sz="0" w:space="0" w:color="auto"/>
              </w:divBdr>
            </w:div>
            <w:div w:id="809905390">
              <w:marLeft w:val="0"/>
              <w:marRight w:val="0"/>
              <w:marTop w:val="0"/>
              <w:marBottom w:val="0"/>
              <w:divBdr>
                <w:top w:val="none" w:sz="0" w:space="0" w:color="auto"/>
                <w:left w:val="none" w:sz="0" w:space="0" w:color="auto"/>
                <w:bottom w:val="none" w:sz="0" w:space="0" w:color="auto"/>
                <w:right w:val="none" w:sz="0" w:space="0" w:color="auto"/>
              </w:divBdr>
            </w:div>
            <w:div w:id="1156067149">
              <w:marLeft w:val="0"/>
              <w:marRight w:val="0"/>
              <w:marTop w:val="0"/>
              <w:marBottom w:val="0"/>
              <w:divBdr>
                <w:top w:val="none" w:sz="0" w:space="0" w:color="auto"/>
                <w:left w:val="none" w:sz="0" w:space="0" w:color="auto"/>
                <w:bottom w:val="none" w:sz="0" w:space="0" w:color="auto"/>
                <w:right w:val="none" w:sz="0" w:space="0" w:color="auto"/>
              </w:divBdr>
            </w:div>
            <w:div w:id="1077947265">
              <w:marLeft w:val="0"/>
              <w:marRight w:val="0"/>
              <w:marTop w:val="0"/>
              <w:marBottom w:val="0"/>
              <w:divBdr>
                <w:top w:val="none" w:sz="0" w:space="0" w:color="auto"/>
                <w:left w:val="none" w:sz="0" w:space="0" w:color="auto"/>
                <w:bottom w:val="none" w:sz="0" w:space="0" w:color="auto"/>
                <w:right w:val="none" w:sz="0" w:space="0" w:color="auto"/>
              </w:divBdr>
            </w:div>
            <w:div w:id="2135757669">
              <w:marLeft w:val="0"/>
              <w:marRight w:val="0"/>
              <w:marTop w:val="0"/>
              <w:marBottom w:val="0"/>
              <w:divBdr>
                <w:top w:val="none" w:sz="0" w:space="0" w:color="auto"/>
                <w:left w:val="none" w:sz="0" w:space="0" w:color="auto"/>
                <w:bottom w:val="none" w:sz="0" w:space="0" w:color="auto"/>
                <w:right w:val="none" w:sz="0" w:space="0" w:color="auto"/>
              </w:divBdr>
            </w:div>
            <w:div w:id="149951366">
              <w:marLeft w:val="0"/>
              <w:marRight w:val="0"/>
              <w:marTop w:val="0"/>
              <w:marBottom w:val="0"/>
              <w:divBdr>
                <w:top w:val="none" w:sz="0" w:space="0" w:color="auto"/>
                <w:left w:val="none" w:sz="0" w:space="0" w:color="auto"/>
                <w:bottom w:val="none" w:sz="0" w:space="0" w:color="auto"/>
                <w:right w:val="none" w:sz="0" w:space="0" w:color="auto"/>
              </w:divBdr>
            </w:div>
            <w:div w:id="452094738">
              <w:marLeft w:val="0"/>
              <w:marRight w:val="0"/>
              <w:marTop w:val="0"/>
              <w:marBottom w:val="0"/>
              <w:divBdr>
                <w:top w:val="none" w:sz="0" w:space="0" w:color="auto"/>
                <w:left w:val="none" w:sz="0" w:space="0" w:color="auto"/>
                <w:bottom w:val="none" w:sz="0" w:space="0" w:color="auto"/>
                <w:right w:val="none" w:sz="0" w:space="0" w:color="auto"/>
              </w:divBdr>
            </w:div>
            <w:div w:id="644773331">
              <w:marLeft w:val="0"/>
              <w:marRight w:val="0"/>
              <w:marTop w:val="0"/>
              <w:marBottom w:val="0"/>
              <w:divBdr>
                <w:top w:val="none" w:sz="0" w:space="0" w:color="auto"/>
                <w:left w:val="none" w:sz="0" w:space="0" w:color="auto"/>
                <w:bottom w:val="none" w:sz="0" w:space="0" w:color="auto"/>
                <w:right w:val="none" w:sz="0" w:space="0" w:color="auto"/>
              </w:divBdr>
            </w:div>
            <w:div w:id="1146556933">
              <w:marLeft w:val="0"/>
              <w:marRight w:val="0"/>
              <w:marTop w:val="0"/>
              <w:marBottom w:val="0"/>
              <w:divBdr>
                <w:top w:val="none" w:sz="0" w:space="0" w:color="auto"/>
                <w:left w:val="none" w:sz="0" w:space="0" w:color="auto"/>
                <w:bottom w:val="none" w:sz="0" w:space="0" w:color="auto"/>
                <w:right w:val="none" w:sz="0" w:space="0" w:color="auto"/>
              </w:divBdr>
            </w:div>
            <w:div w:id="1451969263">
              <w:marLeft w:val="0"/>
              <w:marRight w:val="0"/>
              <w:marTop w:val="0"/>
              <w:marBottom w:val="0"/>
              <w:divBdr>
                <w:top w:val="none" w:sz="0" w:space="0" w:color="auto"/>
                <w:left w:val="none" w:sz="0" w:space="0" w:color="auto"/>
                <w:bottom w:val="none" w:sz="0" w:space="0" w:color="auto"/>
                <w:right w:val="none" w:sz="0" w:space="0" w:color="auto"/>
              </w:divBdr>
            </w:div>
            <w:div w:id="1236084073">
              <w:marLeft w:val="0"/>
              <w:marRight w:val="0"/>
              <w:marTop w:val="0"/>
              <w:marBottom w:val="0"/>
              <w:divBdr>
                <w:top w:val="none" w:sz="0" w:space="0" w:color="auto"/>
                <w:left w:val="none" w:sz="0" w:space="0" w:color="auto"/>
                <w:bottom w:val="none" w:sz="0" w:space="0" w:color="auto"/>
                <w:right w:val="none" w:sz="0" w:space="0" w:color="auto"/>
              </w:divBdr>
            </w:div>
            <w:div w:id="1262685888">
              <w:marLeft w:val="0"/>
              <w:marRight w:val="0"/>
              <w:marTop w:val="0"/>
              <w:marBottom w:val="0"/>
              <w:divBdr>
                <w:top w:val="none" w:sz="0" w:space="0" w:color="auto"/>
                <w:left w:val="none" w:sz="0" w:space="0" w:color="auto"/>
                <w:bottom w:val="none" w:sz="0" w:space="0" w:color="auto"/>
                <w:right w:val="none" w:sz="0" w:space="0" w:color="auto"/>
              </w:divBdr>
            </w:div>
            <w:div w:id="1784422200">
              <w:marLeft w:val="0"/>
              <w:marRight w:val="0"/>
              <w:marTop w:val="0"/>
              <w:marBottom w:val="0"/>
              <w:divBdr>
                <w:top w:val="none" w:sz="0" w:space="0" w:color="auto"/>
                <w:left w:val="none" w:sz="0" w:space="0" w:color="auto"/>
                <w:bottom w:val="none" w:sz="0" w:space="0" w:color="auto"/>
                <w:right w:val="none" w:sz="0" w:space="0" w:color="auto"/>
              </w:divBdr>
            </w:div>
            <w:div w:id="1100950769">
              <w:marLeft w:val="0"/>
              <w:marRight w:val="0"/>
              <w:marTop w:val="0"/>
              <w:marBottom w:val="0"/>
              <w:divBdr>
                <w:top w:val="none" w:sz="0" w:space="0" w:color="auto"/>
                <w:left w:val="none" w:sz="0" w:space="0" w:color="auto"/>
                <w:bottom w:val="none" w:sz="0" w:space="0" w:color="auto"/>
                <w:right w:val="none" w:sz="0" w:space="0" w:color="auto"/>
              </w:divBdr>
            </w:div>
            <w:div w:id="1039814400">
              <w:marLeft w:val="0"/>
              <w:marRight w:val="0"/>
              <w:marTop w:val="0"/>
              <w:marBottom w:val="0"/>
              <w:divBdr>
                <w:top w:val="none" w:sz="0" w:space="0" w:color="auto"/>
                <w:left w:val="none" w:sz="0" w:space="0" w:color="auto"/>
                <w:bottom w:val="none" w:sz="0" w:space="0" w:color="auto"/>
                <w:right w:val="none" w:sz="0" w:space="0" w:color="auto"/>
              </w:divBdr>
            </w:div>
            <w:div w:id="15948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2577">
      <w:bodyDiv w:val="1"/>
      <w:marLeft w:val="0"/>
      <w:marRight w:val="0"/>
      <w:marTop w:val="0"/>
      <w:marBottom w:val="0"/>
      <w:divBdr>
        <w:top w:val="none" w:sz="0" w:space="0" w:color="auto"/>
        <w:left w:val="none" w:sz="0" w:space="0" w:color="auto"/>
        <w:bottom w:val="none" w:sz="0" w:space="0" w:color="auto"/>
        <w:right w:val="none" w:sz="0" w:space="0" w:color="auto"/>
      </w:divBdr>
      <w:divsChild>
        <w:div w:id="711852701">
          <w:marLeft w:val="0"/>
          <w:marRight w:val="0"/>
          <w:marTop w:val="0"/>
          <w:marBottom w:val="0"/>
          <w:divBdr>
            <w:top w:val="none" w:sz="0" w:space="0" w:color="auto"/>
            <w:left w:val="none" w:sz="0" w:space="0" w:color="auto"/>
            <w:bottom w:val="none" w:sz="0" w:space="0" w:color="auto"/>
            <w:right w:val="none" w:sz="0" w:space="0" w:color="auto"/>
          </w:divBdr>
          <w:divsChild>
            <w:div w:id="1316638994">
              <w:marLeft w:val="0"/>
              <w:marRight w:val="0"/>
              <w:marTop w:val="0"/>
              <w:marBottom w:val="0"/>
              <w:divBdr>
                <w:top w:val="none" w:sz="0" w:space="0" w:color="auto"/>
                <w:left w:val="none" w:sz="0" w:space="0" w:color="auto"/>
                <w:bottom w:val="none" w:sz="0" w:space="0" w:color="auto"/>
                <w:right w:val="none" w:sz="0" w:space="0" w:color="auto"/>
              </w:divBdr>
            </w:div>
            <w:div w:id="1297250054">
              <w:marLeft w:val="0"/>
              <w:marRight w:val="0"/>
              <w:marTop w:val="0"/>
              <w:marBottom w:val="0"/>
              <w:divBdr>
                <w:top w:val="none" w:sz="0" w:space="0" w:color="auto"/>
                <w:left w:val="none" w:sz="0" w:space="0" w:color="auto"/>
                <w:bottom w:val="none" w:sz="0" w:space="0" w:color="auto"/>
                <w:right w:val="none" w:sz="0" w:space="0" w:color="auto"/>
              </w:divBdr>
            </w:div>
            <w:div w:id="1304702961">
              <w:marLeft w:val="0"/>
              <w:marRight w:val="0"/>
              <w:marTop w:val="0"/>
              <w:marBottom w:val="0"/>
              <w:divBdr>
                <w:top w:val="none" w:sz="0" w:space="0" w:color="auto"/>
                <w:left w:val="none" w:sz="0" w:space="0" w:color="auto"/>
                <w:bottom w:val="none" w:sz="0" w:space="0" w:color="auto"/>
                <w:right w:val="none" w:sz="0" w:space="0" w:color="auto"/>
              </w:divBdr>
            </w:div>
            <w:div w:id="1116828774">
              <w:marLeft w:val="0"/>
              <w:marRight w:val="0"/>
              <w:marTop w:val="0"/>
              <w:marBottom w:val="0"/>
              <w:divBdr>
                <w:top w:val="none" w:sz="0" w:space="0" w:color="auto"/>
                <w:left w:val="none" w:sz="0" w:space="0" w:color="auto"/>
                <w:bottom w:val="none" w:sz="0" w:space="0" w:color="auto"/>
                <w:right w:val="none" w:sz="0" w:space="0" w:color="auto"/>
              </w:divBdr>
            </w:div>
            <w:div w:id="660541066">
              <w:marLeft w:val="0"/>
              <w:marRight w:val="0"/>
              <w:marTop w:val="0"/>
              <w:marBottom w:val="0"/>
              <w:divBdr>
                <w:top w:val="none" w:sz="0" w:space="0" w:color="auto"/>
                <w:left w:val="none" w:sz="0" w:space="0" w:color="auto"/>
                <w:bottom w:val="none" w:sz="0" w:space="0" w:color="auto"/>
                <w:right w:val="none" w:sz="0" w:space="0" w:color="auto"/>
              </w:divBdr>
            </w:div>
            <w:div w:id="1328243561">
              <w:marLeft w:val="0"/>
              <w:marRight w:val="0"/>
              <w:marTop w:val="0"/>
              <w:marBottom w:val="0"/>
              <w:divBdr>
                <w:top w:val="none" w:sz="0" w:space="0" w:color="auto"/>
                <w:left w:val="none" w:sz="0" w:space="0" w:color="auto"/>
                <w:bottom w:val="none" w:sz="0" w:space="0" w:color="auto"/>
                <w:right w:val="none" w:sz="0" w:space="0" w:color="auto"/>
              </w:divBdr>
            </w:div>
            <w:div w:id="1769233391">
              <w:marLeft w:val="0"/>
              <w:marRight w:val="0"/>
              <w:marTop w:val="0"/>
              <w:marBottom w:val="0"/>
              <w:divBdr>
                <w:top w:val="none" w:sz="0" w:space="0" w:color="auto"/>
                <w:left w:val="none" w:sz="0" w:space="0" w:color="auto"/>
                <w:bottom w:val="none" w:sz="0" w:space="0" w:color="auto"/>
                <w:right w:val="none" w:sz="0" w:space="0" w:color="auto"/>
              </w:divBdr>
            </w:div>
            <w:div w:id="1993674714">
              <w:marLeft w:val="0"/>
              <w:marRight w:val="0"/>
              <w:marTop w:val="0"/>
              <w:marBottom w:val="0"/>
              <w:divBdr>
                <w:top w:val="none" w:sz="0" w:space="0" w:color="auto"/>
                <w:left w:val="none" w:sz="0" w:space="0" w:color="auto"/>
                <w:bottom w:val="none" w:sz="0" w:space="0" w:color="auto"/>
                <w:right w:val="none" w:sz="0" w:space="0" w:color="auto"/>
              </w:divBdr>
            </w:div>
            <w:div w:id="760565026">
              <w:marLeft w:val="0"/>
              <w:marRight w:val="0"/>
              <w:marTop w:val="0"/>
              <w:marBottom w:val="0"/>
              <w:divBdr>
                <w:top w:val="none" w:sz="0" w:space="0" w:color="auto"/>
                <w:left w:val="none" w:sz="0" w:space="0" w:color="auto"/>
                <w:bottom w:val="none" w:sz="0" w:space="0" w:color="auto"/>
                <w:right w:val="none" w:sz="0" w:space="0" w:color="auto"/>
              </w:divBdr>
            </w:div>
            <w:div w:id="667487178">
              <w:marLeft w:val="0"/>
              <w:marRight w:val="0"/>
              <w:marTop w:val="0"/>
              <w:marBottom w:val="0"/>
              <w:divBdr>
                <w:top w:val="none" w:sz="0" w:space="0" w:color="auto"/>
                <w:left w:val="none" w:sz="0" w:space="0" w:color="auto"/>
                <w:bottom w:val="none" w:sz="0" w:space="0" w:color="auto"/>
                <w:right w:val="none" w:sz="0" w:space="0" w:color="auto"/>
              </w:divBdr>
            </w:div>
            <w:div w:id="1599365559">
              <w:marLeft w:val="0"/>
              <w:marRight w:val="0"/>
              <w:marTop w:val="0"/>
              <w:marBottom w:val="0"/>
              <w:divBdr>
                <w:top w:val="none" w:sz="0" w:space="0" w:color="auto"/>
                <w:left w:val="none" w:sz="0" w:space="0" w:color="auto"/>
                <w:bottom w:val="none" w:sz="0" w:space="0" w:color="auto"/>
                <w:right w:val="none" w:sz="0" w:space="0" w:color="auto"/>
              </w:divBdr>
            </w:div>
            <w:div w:id="1106925339">
              <w:marLeft w:val="0"/>
              <w:marRight w:val="0"/>
              <w:marTop w:val="0"/>
              <w:marBottom w:val="0"/>
              <w:divBdr>
                <w:top w:val="none" w:sz="0" w:space="0" w:color="auto"/>
                <w:left w:val="none" w:sz="0" w:space="0" w:color="auto"/>
                <w:bottom w:val="none" w:sz="0" w:space="0" w:color="auto"/>
                <w:right w:val="none" w:sz="0" w:space="0" w:color="auto"/>
              </w:divBdr>
            </w:div>
            <w:div w:id="1171600998">
              <w:marLeft w:val="0"/>
              <w:marRight w:val="0"/>
              <w:marTop w:val="0"/>
              <w:marBottom w:val="0"/>
              <w:divBdr>
                <w:top w:val="none" w:sz="0" w:space="0" w:color="auto"/>
                <w:left w:val="none" w:sz="0" w:space="0" w:color="auto"/>
                <w:bottom w:val="none" w:sz="0" w:space="0" w:color="auto"/>
                <w:right w:val="none" w:sz="0" w:space="0" w:color="auto"/>
              </w:divBdr>
            </w:div>
            <w:div w:id="120463508">
              <w:marLeft w:val="0"/>
              <w:marRight w:val="0"/>
              <w:marTop w:val="0"/>
              <w:marBottom w:val="0"/>
              <w:divBdr>
                <w:top w:val="none" w:sz="0" w:space="0" w:color="auto"/>
                <w:left w:val="none" w:sz="0" w:space="0" w:color="auto"/>
                <w:bottom w:val="none" w:sz="0" w:space="0" w:color="auto"/>
                <w:right w:val="none" w:sz="0" w:space="0" w:color="auto"/>
              </w:divBdr>
            </w:div>
            <w:div w:id="1477529954">
              <w:marLeft w:val="0"/>
              <w:marRight w:val="0"/>
              <w:marTop w:val="0"/>
              <w:marBottom w:val="0"/>
              <w:divBdr>
                <w:top w:val="none" w:sz="0" w:space="0" w:color="auto"/>
                <w:left w:val="none" w:sz="0" w:space="0" w:color="auto"/>
                <w:bottom w:val="none" w:sz="0" w:space="0" w:color="auto"/>
                <w:right w:val="none" w:sz="0" w:space="0" w:color="auto"/>
              </w:divBdr>
            </w:div>
            <w:div w:id="1045758142">
              <w:marLeft w:val="0"/>
              <w:marRight w:val="0"/>
              <w:marTop w:val="0"/>
              <w:marBottom w:val="0"/>
              <w:divBdr>
                <w:top w:val="none" w:sz="0" w:space="0" w:color="auto"/>
                <w:left w:val="none" w:sz="0" w:space="0" w:color="auto"/>
                <w:bottom w:val="none" w:sz="0" w:space="0" w:color="auto"/>
                <w:right w:val="none" w:sz="0" w:space="0" w:color="auto"/>
              </w:divBdr>
            </w:div>
            <w:div w:id="1901594421">
              <w:marLeft w:val="0"/>
              <w:marRight w:val="0"/>
              <w:marTop w:val="0"/>
              <w:marBottom w:val="0"/>
              <w:divBdr>
                <w:top w:val="none" w:sz="0" w:space="0" w:color="auto"/>
                <w:left w:val="none" w:sz="0" w:space="0" w:color="auto"/>
                <w:bottom w:val="none" w:sz="0" w:space="0" w:color="auto"/>
                <w:right w:val="none" w:sz="0" w:space="0" w:color="auto"/>
              </w:divBdr>
            </w:div>
            <w:div w:id="110588912">
              <w:marLeft w:val="0"/>
              <w:marRight w:val="0"/>
              <w:marTop w:val="0"/>
              <w:marBottom w:val="0"/>
              <w:divBdr>
                <w:top w:val="none" w:sz="0" w:space="0" w:color="auto"/>
                <w:left w:val="none" w:sz="0" w:space="0" w:color="auto"/>
                <w:bottom w:val="none" w:sz="0" w:space="0" w:color="auto"/>
                <w:right w:val="none" w:sz="0" w:space="0" w:color="auto"/>
              </w:divBdr>
            </w:div>
            <w:div w:id="1783836240">
              <w:marLeft w:val="0"/>
              <w:marRight w:val="0"/>
              <w:marTop w:val="0"/>
              <w:marBottom w:val="0"/>
              <w:divBdr>
                <w:top w:val="none" w:sz="0" w:space="0" w:color="auto"/>
                <w:left w:val="none" w:sz="0" w:space="0" w:color="auto"/>
                <w:bottom w:val="none" w:sz="0" w:space="0" w:color="auto"/>
                <w:right w:val="none" w:sz="0" w:space="0" w:color="auto"/>
              </w:divBdr>
            </w:div>
            <w:div w:id="1387754210">
              <w:marLeft w:val="0"/>
              <w:marRight w:val="0"/>
              <w:marTop w:val="0"/>
              <w:marBottom w:val="0"/>
              <w:divBdr>
                <w:top w:val="none" w:sz="0" w:space="0" w:color="auto"/>
                <w:left w:val="none" w:sz="0" w:space="0" w:color="auto"/>
                <w:bottom w:val="none" w:sz="0" w:space="0" w:color="auto"/>
                <w:right w:val="none" w:sz="0" w:space="0" w:color="auto"/>
              </w:divBdr>
            </w:div>
            <w:div w:id="1994724389">
              <w:marLeft w:val="0"/>
              <w:marRight w:val="0"/>
              <w:marTop w:val="0"/>
              <w:marBottom w:val="0"/>
              <w:divBdr>
                <w:top w:val="none" w:sz="0" w:space="0" w:color="auto"/>
                <w:left w:val="none" w:sz="0" w:space="0" w:color="auto"/>
                <w:bottom w:val="none" w:sz="0" w:space="0" w:color="auto"/>
                <w:right w:val="none" w:sz="0" w:space="0" w:color="auto"/>
              </w:divBdr>
            </w:div>
            <w:div w:id="14536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6464">
      <w:bodyDiv w:val="1"/>
      <w:marLeft w:val="0"/>
      <w:marRight w:val="0"/>
      <w:marTop w:val="0"/>
      <w:marBottom w:val="0"/>
      <w:divBdr>
        <w:top w:val="none" w:sz="0" w:space="0" w:color="auto"/>
        <w:left w:val="none" w:sz="0" w:space="0" w:color="auto"/>
        <w:bottom w:val="none" w:sz="0" w:space="0" w:color="auto"/>
        <w:right w:val="none" w:sz="0" w:space="0" w:color="auto"/>
      </w:divBdr>
      <w:divsChild>
        <w:div w:id="1945846731">
          <w:marLeft w:val="0"/>
          <w:marRight w:val="0"/>
          <w:marTop w:val="0"/>
          <w:marBottom w:val="0"/>
          <w:divBdr>
            <w:top w:val="none" w:sz="0" w:space="0" w:color="auto"/>
            <w:left w:val="none" w:sz="0" w:space="0" w:color="auto"/>
            <w:bottom w:val="none" w:sz="0" w:space="0" w:color="auto"/>
            <w:right w:val="none" w:sz="0" w:space="0" w:color="auto"/>
          </w:divBdr>
          <w:divsChild>
            <w:div w:id="43216886">
              <w:marLeft w:val="240"/>
              <w:marRight w:val="0"/>
              <w:marTop w:val="0"/>
              <w:marBottom w:val="0"/>
              <w:divBdr>
                <w:top w:val="none" w:sz="0" w:space="0" w:color="auto"/>
                <w:left w:val="none" w:sz="0" w:space="0" w:color="auto"/>
                <w:bottom w:val="none" w:sz="0" w:space="0" w:color="auto"/>
                <w:right w:val="none" w:sz="0" w:space="0" w:color="auto"/>
              </w:divBdr>
            </w:div>
            <w:div w:id="90317624">
              <w:marLeft w:val="240"/>
              <w:marRight w:val="0"/>
              <w:marTop w:val="0"/>
              <w:marBottom w:val="0"/>
              <w:divBdr>
                <w:top w:val="none" w:sz="0" w:space="0" w:color="auto"/>
                <w:left w:val="none" w:sz="0" w:space="0" w:color="auto"/>
                <w:bottom w:val="none" w:sz="0" w:space="0" w:color="auto"/>
                <w:right w:val="none" w:sz="0" w:space="0" w:color="auto"/>
              </w:divBdr>
            </w:div>
            <w:div w:id="195123621">
              <w:marLeft w:val="240"/>
              <w:marRight w:val="0"/>
              <w:marTop w:val="0"/>
              <w:marBottom w:val="0"/>
              <w:divBdr>
                <w:top w:val="none" w:sz="0" w:space="0" w:color="auto"/>
                <w:left w:val="none" w:sz="0" w:space="0" w:color="auto"/>
                <w:bottom w:val="none" w:sz="0" w:space="0" w:color="auto"/>
                <w:right w:val="none" w:sz="0" w:space="0" w:color="auto"/>
              </w:divBdr>
            </w:div>
            <w:div w:id="243807445">
              <w:marLeft w:val="240"/>
              <w:marRight w:val="0"/>
              <w:marTop w:val="0"/>
              <w:marBottom w:val="0"/>
              <w:divBdr>
                <w:top w:val="none" w:sz="0" w:space="0" w:color="auto"/>
                <w:left w:val="none" w:sz="0" w:space="0" w:color="auto"/>
                <w:bottom w:val="none" w:sz="0" w:space="0" w:color="auto"/>
                <w:right w:val="none" w:sz="0" w:space="0" w:color="auto"/>
              </w:divBdr>
            </w:div>
            <w:div w:id="508252765">
              <w:marLeft w:val="240"/>
              <w:marRight w:val="0"/>
              <w:marTop w:val="0"/>
              <w:marBottom w:val="0"/>
              <w:divBdr>
                <w:top w:val="none" w:sz="0" w:space="0" w:color="auto"/>
                <w:left w:val="none" w:sz="0" w:space="0" w:color="auto"/>
                <w:bottom w:val="none" w:sz="0" w:space="0" w:color="auto"/>
                <w:right w:val="none" w:sz="0" w:space="0" w:color="auto"/>
              </w:divBdr>
            </w:div>
            <w:div w:id="521941467">
              <w:marLeft w:val="0"/>
              <w:marRight w:val="0"/>
              <w:marTop w:val="0"/>
              <w:marBottom w:val="0"/>
              <w:divBdr>
                <w:top w:val="none" w:sz="0" w:space="0" w:color="auto"/>
                <w:left w:val="none" w:sz="0" w:space="0" w:color="auto"/>
                <w:bottom w:val="none" w:sz="0" w:space="0" w:color="auto"/>
                <w:right w:val="none" w:sz="0" w:space="0" w:color="auto"/>
              </w:divBdr>
            </w:div>
            <w:div w:id="553931627">
              <w:marLeft w:val="240"/>
              <w:marRight w:val="0"/>
              <w:marTop w:val="0"/>
              <w:marBottom w:val="0"/>
              <w:divBdr>
                <w:top w:val="none" w:sz="0" w:space="0" w:color="auto"/>
                <w:left w:val="none" w:sz="0" w:space="0" w:color="auto"/>
                <w:bottom w:val="none" w:sz="0" w:space="0" w:color="auto"/>
                <w:right w:val="none" w:sz="0" w:space="0" w:color="auto"/>
              </w:divBdr>
            </w:div>
            <w:div w:id="561871285">
              <w:marLeft w:val="240"/>
              <w:marRight w:val="0"/>
              <w:marTop w:val="0"/>
              <w:marBottom w:val="0"/>
              <w:divBdr>
                <w:top w:val="none" w:sz="0" w:space="0" w:color="auto"/>
                <w:left w:val="none" w:sz="0" w:space="0" w:color="auto"/>
                <w:bottom w:val="none" w:sz="0" w:space="0" w:color="auto"/>
                <w:right w:val="none" w:sz="0" w:space="0" w:color="auto"/>
              </w:divBdr>
            </w:div>
            <w:div w:id="611673792">
              <w:marLeft w:val="240"/>
              <w:marRight w:val="0"/>
              <w:marTop w:val="0"/>
              <w:marBottom w:val="0"/>
              <w:divBdr>
                <w:top w:val="none" w:sz="0" w:space="0" w:color="auto"/>
                <w:left w:val="none" w:sz="0" w:space="0" w:color="auto"/>
                <w:bottom w:val="none" w:sz="0" w:space="0" w:color="auto"/>
                <w:right w:val="none" w:sz="0" w:space="0" w:color="auto"/>
              </w:divBdr>
            </w:div>
            <w:div w:id="632179793">
              <w:marLeft w:val="240"/>
              <w:marRight w:val="0"/>
              <w:marTop w:val="0"/>
              <w:marBottom w:val="0"/>
              <w:divBdr>
                <w:top w:val="none" w:sz="0" w:space="0" w:color="auto"/>
                <w:left w:val="none" w:sz="0" w:space="0" w:color="auto"/>
                <w:bottom w:val="none" w:sz="0" w:space="0" w:color="auto"/>
                <w:right w:val="none" w:sz="0" w:space="0" w:color="auto"/>
              </w:divBdr>
            </w:div>
            <w:div w:id="788012429">
              <w:marLeft w:val="0"/>
              <w:marRight w:val="0"/>
              <w:marTop w:val="0"/>
              <w:marBottom w:val="0"/>
              <w:divBdr>
                <w:top w:val="none" w:sz="0" w:space="0" w:color="auto"/>
                <w:left w:val="none" w:sz="0" w:space="0" w:color="auto"/>
                <w:bottom w:val="none" w:sz="0" w:space="0" w:color="auto"/>
                <w:right w:val="none" w:sz="0" w:space="0" w:color="auto"/>
              </w:divBdr>
            </w:div>
            <w:div w:id="792938540">
              <w:marLeft w:val="0"/>
              <w:marRight w:val="0"/>
              <w:marTop w:val="0"/>
              <w:marBottom w:val="0"/>
              <w:divBdr>
                <w:top w:val="none" w:sz="0" w:space="0" w:color="auto"/>
                <w:left w:val="none" w:sz="0" w:space="0" w:color="auto"/>
                <w:bottom w:val="none" w:sz="0" w:space="0" w:color="auto"/>
                <w:right w:val="none" w:sz="0" w:space="0" w:color="auto"/>
              </w:divBdr>
            </w:div>
            <w:div w:id="873151413">
              <w:marLeft w:val="240"/>
              <w:marRight w:val="0"/>
              <w:marTop w:val="0"/>
              <w:marBottom w:val="0"/>
              <w:divBdr>
                <w:top w:val="none" w:sz="0" w:space="0" w:color="auto"/>
                <w:left w:val="none" w:sz="0" w:space="0" w:color="auto"/>
                <w:bottom w:val="none" w:sz="0" w:space="0" w:color="auto"/>
                <w:right w:val="none" w:sz="0" w:space="0" w:color="auto"/>
              </w:divBdr>
            </w:div>
            <w:div w:id="886910275">
              <w:marLeft w:val="240"/>
              <w:marRight w:val="0"/>
              <w:marTop w:val="0"/>
              <w:marBottom w:val="0"/>
              <w:divBdr>
                <w:top w:val="none" w:sz="0" w:space="0" w:color="auto"/>
                <w:left w:val="none" w:sz="0" w:space="0" w:color="auto"/>
                <w:bottom w:val="none" w:sz="0" w:space="0" w:color="auto"/>
                <w:right w:val="none" w:sz="0" w:space="0" w:color="auto"/>
              </w:divBdr>
            </w:div>
            <w:div w:id="911506497">
              <w:marLeft w:val="0"/>
              <w:marRight w:val="0"/>
              <w:marTop w:val="0"/>
              <w:marBottom w:val="0"/>
              <w:divBdr>
                <w:top w:val="none" w:sz="0" w:space="0" w:color="auto"/>
                <w:left w:val="none" w:sz="0" w:space="0" w:color="auto"/>
                <w:bottom w:val="none" w:sz="0" w:space="0" w:color="auto"/>
                <w:right w:val="none" w:sz="0" w:space="0" w:color="auto"/>
              </w:divBdr>
            </w:div>
            <w:div w:id="980160167">
              <w:marLeft w:val="240"/>
              <w:marRight w:val="0"/>
              <w:marTop w:val="0"/>
              <w:marBottom w:val="0"/>
              <w:divBdr>
                <w:top w:val="none" w:sz="0" w:space="0" w:color="auto"/>
                <w:left w:val="none" w:sz="0" w:space="0" w:color="auto"/>
                <w:bottom w:val="none" w:sz="0" w:space="0" w:color="auto"/>
                <w:right w:val="none" w:sz="0" w:space="0" w:color="auto"/>
              </w:divBdr>
            </w:div>
            <w:div w:id="1176269019">
              <w:marLeft w:val="0"/>
              <w:marRight w:val="0"/>
              <w:marTop w:val="0"/>
              <w:marBottom w:val="0"/>
              <w:divBdr>
                <w:top w:val="none" w:sz="0" w:space="0" w:color="auto"/>
                <w:left w:val="none" w:sz="0" w:space="0" w:color="auto"/>
                <w:bottom w:val="none" w:sz="0" w:space="0" w:color="auto"/>
                <w:right w:val="none" w:sz="0" w:space="0" w:color="auto"/>
              </w:divBdr>
            </w:div>
            <w:div w:id="1253129659">
              <w:marLeft w:val="240"/>
              <w:marRight w:val="0"/>
              <w:marTop w:val="0"/>
              <w:marBottom w:val="0"/>
              <w:divBdr>
                <w:top w:val="none" w:sz="0" w:space="0" w:color="auto"/>
                <w:left w:val="none" w:sz="0" w:space="0" w:color="auto"/>
                <w:bottom w:val="none" w:sz="0" w:space="0" w:color="auto"/>
                <w:right w:val="none" w:sz="0" w:space="0" w:color="auto"/>
              </w:divBdr>
            </w:div>
            <w:div w:id="1294142925">
              <w:marLeft w:val="240"/>
              <w:marRight w:val="0"/>
              <w:marTop w:val="0"/>
              <w:marBottom w:val="0"/>
              <w:divBdr>
                <w:top w:val="none" w:sz="0" w:space="0" w:color="auto"/>
                <w:left w:val="none" w:sz="0" w:space="0" w:color="auto"/>
                <w:bottom w:val="none" w:sz="0" w:space="0" w:color="auto"/>
                <w:right w:val="none" w:sz="0" w:space="0" w:color="auto"/>
              </w:divBdr>
            </w:div>
            <w:div w:id="1395468217">
              <w:marLeft w:val="240"/>
              <w:marRight w:val="0"/>
              <w:marTop w:val="0"/>
              <w:marBottom w:val="0"/>
              <w:divBdr>
                <w:top w:val="none" w:sz="0" w:space="0" w:color="auto"/>
                <w:left w:val="none" w:sz="0" w:space="0" w:color="auto"/>
                <w:bottom w:val="none" w:sz="0" w:space="0" w:color="auto"/>
                <w:right w:val="none" w:sz="0" w:space="0" w:color="auto"/>
              </w:divBdr>
            </w:div>
            <w:div w:id="1587687528">
              <w:marLeft w:val="240"/>
              <w:marRight w:val="0"/>
              <w:marTop w:val="0"/>
              <w:marBottom w:val="0"/>
              <w:divBdr>
                <w:top w:val="none" w:sz="0" w:space="0" w:color="auto"/>
                <w:left w:val="none" w:sz="0" w:space="0" w:color="auto"/>
                <w:bottom w:val="none" w:sz="0" w:space="0" w:color="auto"/>
                <w:right w:val="none" w:sz="0" w:space="0" w:color="auto"/>
              </w:divBdr>
            </w:div>
            <w:div w:id="1626080484">
              <w:marLeft w:val="240"/>
              <w:marRight w:val="0"/>
              <w:marTop w:val="0"/>
              <w:marBottom w:val="0"/>
              <w:divBdr>
                <w:top w:val="none" w:sz="0" w:space="0" w:color="auto"/>
                <w:left w:val="none" w:sz="0" w:space="0" w:color="auto"/>
                <w:bottom w:val="none" w:sz="0" w:space="0" w:color="auto"/>
                <w:right w:val="none" w:sz="0" w:space="0" w:color="auto"/>
              </w:divBdr>
            </w:div>
            <w:div w:id="1670327808">
              <w:marLeft w:val="240"/>
              <w:marRight w:val="0"/>
              <w:marTop w:val="0"/>
              <w:marBottom w:val="0"/>
              <w:divBdr>
                <w:top w:val="none" w:sz="0" w:space="0" w:color="auto"/>
                <w:left w:val="none" w:sz="0" w:space="0" w:color="auto"/>
                <w:bottom w:val="none" w:sz="0" w:space="0" w:color="auto"/>
                <w:right w:val="none" w:sz="0" w:space="0" w:color="auto"/>
              </w:divBdr>
            </w:div>
            <w:div w:id="1709572773">
              <w:marLeft w:val="240"/>
              <w:marRight w:val="0"/>
              <w:marTop w:val="0"/>
              <w:marBottom w:val="0"/>
              <w:divBdr>
                <w:top w:val="none" w:sz="0" w:space="0" w:color="auto"/>
                <w:left w:val="none" w:sz="0" w:space="0" w:color="auto"/>
                <w:bottom w:val="none" w:sz="0" w:space="0" w:color="auto"/>
                <w:right w:val="none" w:sz="0" w:space="0" w:color="auto"/>
              </w:divBdr>
            </w:div>
            <w:div w:id="1775974883">
              <w:marLeft w:val="0"/>
              <w:marRight w:val="0"/>
              <w:marTop w:val="0"/>
              <w:marBottom w:val="0"/>
              <w:divBdr>
                <w:top w:val="none" w:sz="0" w:space="0" w:color="auto"/>
                <w:left w:val="none" w:sz="0" w:space="0" w:color="auto"/>
                <w:bottom w:val="none" w:sz="0" w:space="0" w:color="auto"/>
                <w:right w:val="none" w:sz="0" w:space="0" w:color="auto"/>
              </w:divBdr>
            </w:div>
            <w:div w:id="1801998204">
              <w:marLeft w:val="240"/>
              <w:marRight w:val="0"/>
              <w:marTop w:val="0"/>
              <w:marBottom w:val="0"/>
              <w:divBdr>
                <w:top w:val="none" w:sz="0" w:space="0" w:color="auto"/>
                <w:left w:val="none" w:sz="0" w:space="0" w:color="auto"/>
                <w:bottom w:val="none" w:sz="0" w:space="0" w:color="auto"/>
                <w:right w:val="none" w:sz="0" w:space="0" w:color="auto"/>
              </w:divBdr>
            </w:div>
            <w:div w:id="1867790991">
              <w:marLeft w:val="240"/>
              <w:marRight w:val="0"/>
              <w:marTop w:val="0"/>
              <w:marBottom w:val="0"/>
              <w:divBdr>
                <w:top w:val="none" w:sz="0" w:space="0" w:color="auto"/>
                <w:left w:val="none" w:sz="0" w:space="0" w:color="auto"/>
                <w:bottom w:val="none" w:sz="0" w:space="0" w:color="auto"/>
                <w:right w:val="none" w:sz="0" w:space="0" w:color="auto"/>
              </w:divBdr>
            </w:div>
            <w:div w:id="1926307133">
              <w:marLeft w:val="240"/>
              <w:marRight w:val="0"/>
              <w:marTop w:val="0"/>
              <w:marBottom w:val="0"/>
              <w:divBdr>
                <w:top w:val="none" w:sz="0" w:space="0" w:color="auto"/>
                <w:left w:val="none" w:sz="0" w:space="0" w:color="auto"/>
                <w:bottom w:val="none" w:sz="0" w:space="0" w:color="auto"/>
                <w:right w:val="none" w:sz="0" w:space="0" w:color="auto"/>
              </w:divBdr>
            </w:div>
            <w:div w:id="1935941190">
              <w:marLeft w:val="240"/>
              <w:marRight w:val="0"/>
              <w:marTop w:val="0"/>
              <w:marBottom w:val="0"/>
              <w:divBdr>
                <w:top w:val="none" w:sz="0" w:space="0" w:color="auto"/>
                <w:left w:val="none" w:sz="0" w:space="0" w:color="auto"/>
                <w:bottom w:val="none" w:sz="0" w:space="0" w:color="auto"/>
                <w:right w:val="none" w:sz="0" w:space="0" w:color="auto"/>
              </w:divBdr>
            </w:div>
            <w:div w:id="20162961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18345576">
      <w:bodyDiv w:val="1"/>
      <w:marLeft w:val="0"/>
      <w:marRight w:val="0"/>
      <w:marTop w:val="0"/>
      <w:marBottom w:val="0"/>
      <w:divBdr>
        <w:top w:val="none" w:sz="0" w:space="0" w:color="auto"/>
        <w:left w:val="none" w:sz="0" w:space="0" w:color="auto"/>
        <w:bottom w:val="none" w:sz="0" w:space="0" w:color="auto"/>
        <w:right w:val="none" w:sz="0" w:space="0" w:color="auto"/>
      </w:divBdr>
      <w:divsChild>
        <w:div w:id="1571774400">
          <w:marLeft w:val="0"/>
          <w:marRight w:val="0"/>
          <w:marTop w:val="0"/>
          <w:marBottom w:val="0"/>
          <w:divBdr>
            <w:top w:val="none" w:sz="0" w:space="0" w:color="auto"/>
            <w:left w:val="none" w:sz="0" w:space="0" w:color="auto"/>
            <w:bottom w:val="none" w:sz="0" w:space="0" w:color="auto"/>
            <w:right w:val="none" w:sz="0" w:space="0" w:color="auto"/>
          </w:divBdr>
          <w:divsChild>
            <w:div w:id="61291696">
              <w:marLeft w:val="240"/>
              <w:marRight w:val="0"/>
              <w:marTop w:val="0"/>
              <w:marBottom w:val="0"/>
              <w:divBdr>
                <w:top w:val="none" w:sz="0" w:space="0" w:color="auto"/>
                <w:left w:val="none" w:sz="0" w:space="0" w:color="auto"/>
                <w:bottom w:val="none" w:sz="0" w:space="0" w:color="auto"/>
                <w:right w:val="none" w:sz="0" w:space="0" w:color="auto"/>
              </w:divBdr>
            </w:div>
            <w:div w:id="194579793">
              <w:marLeft w:val="240"/>
              <w:marRight w:val="0"/>
              <w:marTop w:val="0"/>
              <w:marBottom w:val="0"/>
              <w:divBdr>
                <w:top w:val="none" w:sz="0" w:space="0" w:color="auto"/>
                <w:left w:val="none" w:sz="0" w:space="0" w:color="auto"/>
                <w:bottom w:val="none" w:sz="0" w:space="0" w:color="auto"/>
                <w:right w:val="none" w:sz="0" w:space="0" w:color="auto"/>
              </w:divBdr>
            </w:div>
            <w:div w:id="486436322">
              <w:marLeft w:val="240"/>
              <w:marRight w:val="0"/>
              <w:marTop w:val="0"/>
              <w:marBottom w:val="0"/>
              <w:divBdr>
                <w:top w:val="none" w:sz="0" w:space="0" w:color="auto"/>
                <w:left w:val="none" w:sz="0" w:space="0" w:color="auto"/>
                <w:bottom w:val="none" w:sz="0" w:space="0" w:color="auto"/>
                <w:right w:val="none" w:sz="0" w:space="0" w:color="auto"/>
              </w:divBdr>
            </w:div>
            <w:div w:id="580605364">
              <w:marLeft w:val="240"/>
              <w:marRight w:val="0"/>
              <w:marTop w:val="0"/>
              <w:marBottom w:val="0"/>
              <w:divBdr>
                <w:top w:val="none" w:sz="0" w:space="0" w:color="auto"/>
                <w:left w:val="none" w:sz="0" w:space="0" w:color="auto"/>
                <w:bottom w:val="none" w:sz="0" w:space="0" w:color="auto"/>
                <w:right w:val="none" w:sz="0" w:space="0" w:color="auto"/>
              </w:divBdr>
            </w:div>
            <w:div w:id="823593850">
              <w:marLeft w:val="240"/>
              <w:marRight w:val="0"/>
              <w:marTop w:val="0"/>
              <w:marBottom w:val="0"/>
              <w:divBdr>
                <w:top w:val="none" w:sz="0" w:space="0" w:color="auto"/>
                <w:left w:val="none" w:sz="0" w:space="0" w:color="auto"/>
                <w:bottom w:val="none" w:sz="0" w:space="0" w:color="auto"/>
                <w:right w:val="none" w:sz="0" w:space="0" w:color="auto"/>
              </w:divBdr>
            </w:div>
            <w:div w:id="1148329044">
              <w:marLeft w:val="240"/>
              <w:marRight w:val="0"/>
              <w:marTop w:val="0"/>
              <w:marBottom w:val="0"/>
              <w:divBdr>
                <w:top w:val="none" w:sz="0" w:space="0" w:color="auto"/>
                <w:left w:val="none" w:sz="0" w:space="0" w:color="auto"/>
                <w:bottom w:val="none" w:sz="0" w:space="0" w:color="auto"/>
                <w:right w:val="none" w:sz="0" w:space="0" w:color="auto"/>
              </w:divBdr>
            </w:div>
            <w:div w:id="1370030901">
              <w:marLeft w:val="240"/>
              <w:marRight w:val="0"/>
              <w:marTop w:val="0"/>
              <w:marBottom w:val="0"/>
              <w:divBdr>
                <w:top w:val="none" w:sz="0" w:space="0" w:color="auto"/>
                <w:left w:val="none" w:sz="0" w:space="0" w:color="auto"/>
                <w:bottom w:val="none" w:sz="0" w:space="0" w:color="auto"/>
                <w:right w:val="none" w:sz="0" w:space="0" w:color="auto"/>
              </w:divBdr>
            </w:div>
            <w:div w:id="1414350977">
              <w:marLeft w:val="240"/>
              <w:marRight w:val="0"/>
              <w:marTop w:val="0"/>
              <w:marBottom w:val="0"/>
              <w:divBdr>
                <w:top w:val="none" w:sz="0" w:space="0" w:color="auto"/>
                <w:left w:val="none" w:sz="0" w:space="0" w:color="auto"/>
                <w:bottom w:val="none" w:sz="0" w:space="0" w:color="auto"/>
                <w:right w:val="none" w:sz="0" w:space="0" w:color="auto"/>
              </w:divBdr>
            </w:div>
            <w:div w:id="1440837749">
              <w:marLeft w:val="240"/>
              <w:marRight w:val="0"/>
              <w:marTop w:val="0"/>
              <w:marBottom w:val="0"/>
              <w:divBdr>
                <w:top w:val="none" w:sz="0" w:space="0" w:color="auto"/>
                <w:left w:val="none" w:sz="0" w:space="0" w:color="auto"/>
                <w:bottom w:val="none" w:sz="0" w:space="0" w:color="auto"/>
                <w:right w:val="none" w:sz="0" w:space="0" w:color="auto"/>
              </w:divBdr>
            </w:div>
            <w:div w:id="19547077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DACBEFEFE3F34B91844A9D2333D87B" ma:contentTypeVersion="5" ma:contentTypeDescription="Create a new document." ma:contentTypeScope="" ma:versionID="71a1deea9845fd222b99e9c60f97ffd4">
  <xsd:schema xmlns:xsd="http://www.w3.org/2001/XMLSchema" xmlns:xs="http://www.w3.org/2001/XMLSchema" xmlns:p="http://schemas.microsoft.com/office/2006/metadata/properties" xmlns:ns2="3a40cf04-a9ed-4076-93da-1e39056f7851" targetNamespace="http://schemas.microsoft.com/office/2006/metadata/properties" ma:root="true" ma:fieldsID="bd259edf2a7830ef80c0c2492a415581" ns2:_="">
    <xsd:import namespace="3a40cf04-a9ed-4076-93da-1e39056f785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40cf04-a9ed-4076-93da-1e39056f785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719F19-F3E4-4A34-911F-C9D40855CF99}">
  <ds:schemaRefs>
    <ds:schemaRef ds:uri="http://schemas.openxmlformats.org/officeDocument/2006/bibliography"/>
  </ds:schemaRefs>
</ds:datastoreItem>
</file>

<file path=customXml/itemProps2.xml><?xml version="1.0" encoding="utf-8"?>
<ds:datastoreItem xmlns:ds="http://schemas.openxmlformats.org/officeDocument/2006/customXml" ds:itemID="{EDE8C792-C086-478C-9EC5-4125B1E906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40cf04-a9ed-4076-93da-1e39056f78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4270A3-6902-48F0-A7F3-45F1B7376C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Zaheed</dc:creator>
  <cp:keywords/>
  <cp:lastModifiedBy>Pargat  Singh</cp:lastModifiedBy>
  <cp:revision>2</cp:revision>
  <cp:lastPrinted>2020-07-23T07:03:00Z</cp:lastPrinted>
  <dcterms:created xsi:type="dcterms:W3CDTF">2023-10-19T09:08:00Z</dcterms:created>
  <dcterms:modified xsi:type="dcterms:W3CDTF">2023-10-19T09:08:00Z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Id">
    <vt:lpwstr/>
  </property>
</Properties>
</file>