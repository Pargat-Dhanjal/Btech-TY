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F5B598E" w14:textId="77777777" w:rsidR="00994153" w:rsidRDefault="00994153">
      <w:pPr>
        <w:spacing w:after="0" w:line="100" w:lineRule="atLeast"/>
      </w:pPr>
    </w:p>
    <w:p w14:paraId="2E8776F3" w14:textId="77777777" w:rsidR="00994153" w:rsidRDefault="003D6303" w:rsidP="00FC0D3B">
      <w:pPr>
        <w:spacing w:after="0"/>
      </w:pPr>
      <w:r>
        <w:rPr>
          <w:noProof/>
        </w:rPr>
        <mc:AlternateContent>
          <mc:Choice Requires="wps">
            <w:drawing>
              <wp:anchor distT="72390" distB="72390" distL="72390" distR="72390" simplePos="0" relativeHeight="251657728" behindDoc="0" locked="0" layoutInCell="1" allowOverlap="1" wp14:anchorId="5D720FB5" wp14:editId="7BD1695E">
                <wp:simplePos x="0" y="0"/>
                <wp:positionH relativeFrom="column">
                  <wp:posOffset>3234690</wp:posOffset>
                </wp:positionH>
                <wp:positionV relativeFrom="paragraph">
                  <wp:posOffset>140970</wp:posOffset>
                </wp:positionV>
                <wp:extent cx="2962275" cy="1722755"/>
                <wp:effectExtent l="0" t="0" r="0" b="4445"/>
                <wp:wrapNone/>
                <wp:docPr id="12918934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962275" cy="1722755"/>
                        </a:xfrm>
                        <a:prstGeom prst="rect">
                          <a:avLst/>
                        </a:prstGeom>
                        <a:solidFill>
                          <a:srgbClr val="FFFFFF"/>
                        </a:solidFill>
                        <a:ln w="635">
                          <a:solidFill>
                            <a:srgbClr val="000000"/>
                          </a:solidFill>
                          <a:miter lim="800000"/>
                          <a:headEnd/>
                          <a:tailEnd/>
                        </a:ln>
                      </wps:spPr>
                      <wps:txbx>
                        <w:txbxContent>
                          <w:p w14:paraId="5A1AFAD7" w14:textId="54F4E052" w:rsidR="000C458A" w:rsidRDefault="000C458A" w:rsidP="000C458A">
                            <w:pPr>
                              <w:pStyle w:val="FrameContents"/>
                              <w:shd w:val="clear" w:color="auto" w:fill="FFFFFF"/>
                              <w:spacing w:after="0" w:line="100" w:lineRule="atLeast"/>
                              <w:rPr>
                                <w:rFonts w:eastAsia="Times New Roman"/>
                                <w:b/>
                                <w:iCs/>
                              </w:rPr>
                            </w:pPr>
                            <w:r>
                              <w:rPr>
                                <w:rFonts w:eastAsia="Times New Roman"/>
                                <w:b/>
                                <w:iCs/>
                              </w:rPr>
                              <w:t xml:space="preserve">Batch: </w:t>
                            </w:r>
                            <w:r w:rsidR="003D6303">
                              <w:rPr>
                                <w:rFonts w:eastAsia="Times New Roman"/>
                                <w:b/>
                                <w:iCs/>
                              </w:rPr>
                              <w:t>A2</w:t>
                            </w:r>
                            <w:r>
                              <w:rPr>
                                <w:rFonts w:eastAsia="Times New Roman"/>
                                <w:b/>
                                <w:iCs/>
                              </w:rPr>
                              <w:t xml:space="preserve">         Roll No.: </w:t>
                            </w:r>
                            <w:r w:rsidR="003D6303">
                              <w:rPr>
                                <w:rFonts w:eastAsia="Times New Roman"/>
                                <w:b/>
                                <w:iCs/>
                              </w:rPr>
                              <w:t>16010121045</w:t>
                            </w:r>
                          </w:p>
                          <w:p w14:paraId="5815E60B" w14:textId="77777777" w:rsidR="000C458A" w:rsidRDefault="000C458A" w:rsidP="000C458A">
                            <w:pPr>
                              <w:pStyle w:val="FrameContents"/>
                              <w:shd w:val="clear" w:color="auto" w:fill="FFFFFF"/>
                              <w:spacing w:after="0" w:line="100" w:lineRule="atLeast"/>
                              <w:rPr>
                                <w:rFonts w:eastAsia="Times New Roman"/>
                                <w:b/>
                                <w:iCs/>
                              </w:rPr>
                            </w:pPr>
                          </w:p>
                          <w:p w14:paraId="5B2708F7" w14:textId="77777777" w:rsidR="000C458A" w:rsidRDefault="000C458A" w:rsidP="000C458A">
                            <w:pPr>
                              <w:pStyle w:val="FrameContents"/>
                              <w:shd w:val="clear" w:color="auto" w:fill="FFFFFF"/>
                              <w:spacing w:after="0" w:line="100" w:lineRule="atLeast"/>
                              <w:rPr>
                                <w:b/>
                              </w:rPr>
                            </w:pPr>
                            <w:r>
                              <w:rPr>
                                <w:b/>
                              </w:rPr>
                              <w:t>Experiment No. 0</w:t>
                            </w:r>
                            <w:r w:rsidR="00526051">
                              <w:rPr>
                                <w:b/>
                              </w:rPr>
                              <w:t>8</w:t>
                            </w:r>
                          </w:p>
                          <w:p w14:paraId="038FC4D3" w14:textId="77777777" w:rsidR="000C458A" w:rsidRDefault="000C458A" w:rsidP="000C458A">
                            <w:pPr>
                              <w:pStyle w:val="FrameContents"/>
                              <w:shd w:val="clear" w:color="auto" w:fill="FFFFFF"/>
                              <w:spacing w:after="0" w:line="100" w:lineRule="atLeast"/>
                              <w:rPr>
                                <w:b/>
                              </w:rPr>
                            </w:pPr>
                          </w:p>
                          <w:p w14:paraId="3D7E8501" w14:textId="77777777" w:rsidR="000C458A" w:rsidRDefault="000C458A" w:rsidP="000C458A">
                            <w:pPr>
                              <w:pStyle w:val="FrameContents"/>
                              <w:shd w:val="clear" w:color="auto" w:fill="FFFFFF"/>
                              <w:spacing w:after="0" w:line="100" w:lineRule="atLeast"/>
                            </w:pPr>
                            <w:r>
                              <w:rPr>
                                <w:b/>
                              </w:rPr>
                              <w:t>Grade: AA / AB / BB / BC / CC / CD /DD</w:t>
                            </w:r>
                          </w:p>
                          <w:p w14:paraId="39C1539A" w14:textId="77777777" w:rsidR="000C458A" w:rsidRDefault="000C458A" w:rsidP="000C458A">
                            <w:pPr>
                              <w:pStyle w:val="FrameContents"/>
                              <w:shd w:val="clear" w:color="auto" w:fill="FFFFFF"/>
                              <w:spacing w:line="100" w:lineRule="atLeast"/>
                            </w:pPr>
                          </w:p>
                          <w:p w14:paraId="48B1056D" w14:textId="77777777" w:rsidR="000C458A" w:rsidRDefault="000C458A" w:rsidP="000C458A">
                            <w:pPr>
                              <w:pStyle w:val="FrameContents"/>
                              <w:shd w:val="clear" w:color="auto" w:fill="FFFFFF"/>
                              <w:spacing w:line="100" w:lineRule="atLeast"/>
                            </w:pPr>
                          </w:p>
                          <w:p w14:paraId="4A29EF34" w14:textId="77777777" w:rsidR="000C458A" w:rsidRDefault="000C458A" w:rsidP="000C458A">
                            <w:pPr>
                              <w:pStyle w:val="FrameContents"/>
                              <w:shd w:val="clear" w:color="auto" w:fill="FFFFFF"/>
                              <w:spacing w:line="100" w:lineRule="atLeast"/>
                            </w:pPr>
                            <w:r>
                              <w:rPr>
                                <w:b/>
                              </w:rPr>
                              <w:t>Signature of the Staff In-charge with date</w:t>
                            </w:r>
                            <w:r>
                              <w:rPr>
                                <w:b/>
                                <w:sz w:val="32"/>
                                <w:szCs w:val="3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720FB5" id="_x0000_t202" coordsize="21600,21600" o:spt="202" path="m,l,21600r21600,l21600,xe">
                <v:stroke joinstyle="miter"/>
                <v:path gradientshapeok="t" o:connecttype="rect"/>
              </v:shapetype>
              <v:shape id="Text Box 71" o:spid="_x0000_s1026" type="#_x0000_t202" style="position:absolute;margin-left:254.7pt;margin-top:11.1pt;width:233.25pt;height:135.65pt;z-index:251657728;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" strokeweight=".05pt">
                <v:path arrowok="t"/>
                <v:textbox>
                  <w:txbxContent>
                    <w:p w14:paraId="5A1AFAD7" w14:textId="54F4E052" w:rsidR="000C458A" w:rsidRDefault="000C458A" w:rsidP="000C458A">
                      <w:pPr>
                        <w:pStyle w:val="FrameContents"/>
                        <w:shd w:val="clear" w:color="auto" w:fill="FFFFFF"/>
                        <w:spacing w:after="0" w:line="100" w:lineRule="atLeast"/>
                        <w:rPr>
                          <w:rFonts w:eastAsia="Times New Roman"/>
                          <w:b/>
                          <w:iCs/>
                        </w:rPr>
                      </w:pPr>
                      <w:r>
                        <w:rPr>
                          <w:rFonts w:eastAsia="Times New Roman"/>
                          <w:b/>
                          <w:iCs/>
                        </w:rPr>
                        <w:t xml:space="preserve">Batch: </w:t>
                      </w:r>
                      <w:r w:rsidR="003D6303">
                        <w:rPr>
                          <w:rFonts w:eastAsia="Times New Roman"/>
                          <w:b/>
                          <w:iCs/>
                        </w:rPr>
                        <w:t>A2</w:t>
                      </w:r>
                      <w:r>
                        <w:rPr>
                          <w:rFonts w:eastAsia="Times New Roman"/>
                          <w:b/>
                          <w:iCs/>
                        </w:rPr>
                        <w:t xml:space="preserve">         Roll No.: </w:t>
                      </w:r>
                      <w:r w:rsidR="003D6303">
                        <w:rPr>
                          <w:rFonts w:eastAsia="Times New Roman"/>
                          <w:b/>
                          <w:iCs/>
                        </w:rPr>
                        <w:t>16010121045</w:t>
                      </w:r>
                    </w:p>
                    <w:p w14:paraId="5815E60B" w14:textId="77777777" w:rsidR="000C458A" w:rsidRDefault="000C458A" w:rsidP="000C458A">
                      <w:pPr>
                        <w:pStyle w:val="FrameContents"/>
                        <w:shd w:val="clear" w:color="auto" w:fill="FFFFFF"/>
                        <w:spacing w:after="0" w:line="100" w:lineRule="atLeast"/>
                        <w:rPr>
                          <w:rFonts w:eastAsia="Times New Roman"/>
                          <w:b/>
                          <w:iCs/>
                        </w:rPr>
                      </w:pPr>
                    </w:p>
                    <w:p w14:paraId="5B2708F7" w14:textId="77777777" w:rsidR="000C458A" w:rsidRDefault="000C458A" w:rsidP="000C458A">
                      <w:pPr>
                        <w:pStyle w:val="FrameContents"/>
                        <w:shd w:val="clear" w:color="auto" w:fill="FFFFFF"/>
                        <w:spacing w:after="0" w:line="100" w:lineRule="atLeast"/>
                        <w:rPr>
                          <w:b/>
                        </w:rPr>
                      </w:pPr>
                      <w:r>
                        <w:rPr>
                          <w:b/>
                        </w:rPr>
                        <w:t>Experiment No. 0</w:t>
                      </w:r>
                      <w:r w:rsidR="00526051">
                        <w:rPr>
                          <w:b/>
                        </w:rPr>
                        <w:t>8</w:t>
                      </w:r>
                    </w:p>
                    <w:p w14:paraId="038FC4D3" w14:textId="77777777" w:rsidR="000C458A" w:rsidRDefault="000C458A" w:rsidP="000C458A">
                      <w:pPr>
                        <w:pStyle w:val="FrameContents"/>
                        <w:shd w:val="clear" w:color="auto" w:fill="FFFFFF"/>
                        <w:spacing w:after="0" w:line="100" w:lineRule="atLeast"/>
                        <w:rPr>
                          <w:b/>
                        </w:rPr>
                      </w:pPr>
                    </w:p>
                    <w:p w14:paraId="3D7E8501" w14:textId="77777777" w:rsidR="000C458A" w:rsidRDefault="000C458A" w:rsidP="000C458A">
                      <w:pPr>
                        <w:pStyle w:val="FrameContents"/>
                        <w:shd w:val="clear" w:color="auto" w:fill="FFFFFF"/>
                        <w:spacing w:after="0" w:line="100" w:lineRule="atLeast"/>
                      </w:pPr>
                      <w:r>
                        <w:rPr>
                          <w:b/>
                        </w:rPr>
                        <w:t>Grade: AA / AB / BB / BC / CC / CD /DD</w:t>
                      </w:r>
                    </w:p>
                    <w:p w14:paraId="39C1539A" w14:textId="77777777" w:rsidR="000C458A" w:rsidRDefault="000C458A" w:rsidP="000C458A">
                      <w:pPr>
                        <w:pStyle w:val="FrameContents"/>
                        <w:shd w:val="clear" w:color="auto" w:fill="FFFFFF"/>
                        <w:spacing w:line="100" w:lineRule="atLeast"/>
                      </w:pPr>
                    </w:p>
                    <w:p w14:paraId="48B1056D" w14:textId="77777777" w:rsidR="000C458A" w:rsidRDefault="000C458A" w:rsidP="000C458A">
                      <w:pPr>
                        <w:pStyle w:val="FrameContents"/>
                        <w:shd w:val="clear" w:color="auto" w:fill="FFFFFF"/>
                        <w:spacing w:line="100" w:lineRule="atLeast"/>
                      </w:pPr>
                    </w:p>
                    <w:p w14:paraId="4A29EF34" w14:textId="77777777" w:rsidR="000C458A" w:rsidRDefault="000C458A" w:rsidP="000C458A">
                      <w:pPr>
                        <w:pStyle w:val="FrameContents"/>
                        <w:shd w:val="clear" w:color="auto" w:fill="FFFFFF"/>
                        <w:spacing w:line="100" w:lineRule="atLeast"/>
                      </w:pPr>
                      <w:r>
                        <w:rPr>
                          <w:b/>
                        </w:rPr>
                        <w:t>Signature of the Staff In-charge with date</w:t>
                      </w:r>
                      <w:r>
                        <w:rPr>
                          <w:b/>
                          <w:sz w:val="32"/>
                          <w:szCs w:val="32"/>
                        </w:rPr>
                        <w:tab/>
                      </w:r>
                    </w:p>
                  </w:txbxContent>
                </v:textbox>
              </v:shape>
            </w:pict>
          </mc:Fallback>
        </mc:AlternateContent>
      </w:r>
    </w:p>
    <w:p w14:paraId="1DEB245E" w14:textId="77777777" w:rsidR="00E0641D" w:rsidRDefault="00E0641D">
      <w:pPr>
        <w:spacing w:after="0"/>
        <w:jc w:val="center"/>
      </w:pPr>
    </w:p>
    <w:p w14:paraId="60DEE6B0" w14:textId="77777777" w:rsidR="000C458A" w:rsidRDefault="000C458A" w:rsidP="000C458A">
      <w:pPr>
        <w:spacing w:after="0"/>
        <w:jc w:val="center"/>
      </w:pPr>
    </w:p>
    <w:p w14:paraId="6244E526" w14:textId="77777777" w:rsidR="000C458A" w:rsidRDefault="000C458A" w:rsidP="000C458A">
      <w:pPr>
        <w:spacing w:after="0"/>
        <w:jc w:val="center"/>
      </w:pPr>
    </w:p>
    <w:p w14:paraId="0817BC46" w14:textId="77777777" w:rsidR="000C458A" w:rsidRDefault="000C458A" w:rsidP="000C458A">
      <w:pPr>
        <w:spacing w:after="0"/>
        <w:jc w:val="center"/>
      </w:pPr>
    </w:p>
    <w:p w14:paraId="119E7843" w14:textId="77777777" w:rsidR="000C458A" w:rsidRDefault="000C458A" w:rsidP="000C458A">
      <w:pPr>
        <w:spacing w:after="0"/>
        <w:jc w:val="center"/>
      </w:pPr>
    </w:p>
    <w:p w14:paraId="077869FA" w14:textId="77777777" w:rsidR="000C458A" w:rsidRDefault="000C458A" w:rsidP="000C458A">
      <w:pPr>
        <w:spacing w:after="0"/>
        <w:jc w:val="center"/>
      </w:pPr>
    </w:p>
    <w:p w14:paraId="318641CF" w14:textId="77777777" w:rsidR="000C458A" w:rsidRDefault="000C458A" w:rsidP="000C458A">
      <w:pPr>
        <w:spacing w:after="0"/>
        <w:jc w:val="center"/>
      </w:pPr>
    </w:p>
    <w:p w14:paraId="06977F90" w14:textId="77777777" w:rsidR="000C458A" w:rsidRDefault="000C458A" w:rsidP="000C458A">
      <w:pPr>
        <w:spacing w:after="0"/>
        <w:jc w:val="center"/>
      </w:pPr>
    </w:p>
    <w:p w14:paraId="7D057739" w14:textId="77777777" w:rsidR="000C458A" w:rsidRDefault="000C458A" w:rsidP="000C458A">
      <w:pPr>
        <w:spacing w:after="0"/>
        <w:jc w:val="center"/>
      </w:pPr>
    </w:p>
    <w:p w14:paraId="55BBC396" w14:textId="77777777" w:rsidR="000C458A" w:rsidRDefault="000C458A" w:rsidP="000C458A">
      <w:pPr>
        <w:spacing w:after="0"/>
        <w:jc w:val="center"/>
      </w:pPr>
    </w:p>
    <w:tbl>
      <w:tblPr>
        <w:tblW w:w="0" w:type="auto"/>
        <w:tblInd w:w="108" w:type="dxa"/>
        <w:tblLayout w:type="fixed"/>
        <w:tblLook w:val="0000" w:firstRow="0" w:lastRow="0" w:firstColumn="0" w:lastColumn="0" w:noHBand="0" w:noVBand="0"/>
      </w:tblPr>
      <w:tblGrid>
        <w:gridCol w:w="9800"/>
      </w:tblGrid>
      <w:tr w:rsidR="000C458A" w14:paraId="22B02335" w14:textId="77777777" w:rsidTr="00AE3F33">
        <w:trPr>
          <w:trHeight w:val="467"/>
        </w:trPr>
        <w:tc>
          <w:tcPr>
            <w:tcW w:w="98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1F4B3154" w14:textId="77777777" w:rsidR="000C458A" w:rsidRDefault="000C458A" w:rsidP="00AE3F33">
            <w:pPr>
              <w:spacing w:after="0"/>
              <w:rPr>
                <w:b/>
              </w:rPr>
            </w:pPr>
            <w:r>
              <w:rPr>
                <w:rFonts w:eastAsia="Times New Roman"/>
                <w:b/>
                <w:iCs/>
              </w:rPr>
              <w:t xml:space="preserve">Title: </w:t>
            </w:r>
            <w:r>
              <w:rPr>
                <w:rFonts w:cs="Arial"/>
              </w:rPr>
              <w:t>Defuzzification methods.</w:t>
            </w:r>
          </w:p>
        </w:tc>
      </w:tr>
    </w:tbl>
    <w:p w14:paraId="5A436ADD" w14:textId="77777777" w:rsidR="000C458A" w:rsidRDefault="000C458A" w:rsidP="000C458A">
      <w:pPr>
        <w:rPr>
          <w:b/>
        </w:rPr>
      </w:pPr>
      <w:r>
        <w:rPr>
          <w:b/>
        </w:rPr>
        <w:t>____________________________________________________________________________________</w:t>
      </w:r>
    </w:p>
    <w:p w14:paraId="67678C7B" w14:textId="77777777" w:rsidR="000C458A" w:rsidRDefault="000C458A" w:rsidP="000C458A">
      <w:pPr>
        <w:spacing w:after="0" w:line="100" w:lineRule="atLeast"/>
      </w:pPr>
      <w:proofErr w:type="gramStart"/>
      <w:r>
        <w:rPr>
          <w:b/>
        </w:rPr>
        <w:t>Aim :</w:t>
      </w:r>
      <w:proofErr w:type="gramEnd"/>
      <w:r>
        <w:t xml:space="preserve"> </w:t>
      </w:r>
      <w:r w:rsidR="00B6620A" w:rsidRPr="00B6620A">
        <w:t>To understand the concept of Defuzzification</w:t>
      </w:r>
      <w:r>
        <w:rPr>
          <w:rFonts w:cs="Arial"/>
        </w:rPr>
        <w:t xml:space="preserve">. </w:t>
      </w:r>
      <w:r>
        <w:rPr>
          <w:b/>
        </w:rPr>
        <w:t>____________________________________________________________________________________</w:t>
      </w:r>
    </w:p>
    <w:p w14:paraId="0A852F9E" w14:textId="77777777" w:rsidR="000C458A" w:rsidRDefault="000C458A" w:rsidP="000C458A">
      <w:pPr>
        <w:spacing w:after="0"/>
      </w:pPr>
      <w:r>
        <w:rPr>
          <w:b/>
        </w:rPr>
        <w:t xml:space="preserve">Expected Outcome of Experiment: </w:t>
      </w:r>
    </w:p>
    <w:p w14:paraId="32806736" w14:textId="77777777" w:rsidR="000C458A" w:rsidRDefault="000C458A" w:rsidP="000C458A">
      <w:pPr>
        <w:spacing w:after="0"/>
      </w:pPr>
    </w:p>
    <w:p w14:paraId="03045FE8" w14:textId="77777777" w:rsidR="000C458A" w:rsidRDefault="000C458A" w:rsidP="000C458A">
      <w:pPr>
        <w:autoSpaceDE w:val="0"/>
        <w:autoSpaceDN w:val="0"/>
        <w:adjustRightInd w:val="0"/>
        <w:spacing w:after="0" w:line="240" w:lineRule="auto"/>
      </w:pPr>
      <w:r>
        <w:rPr>
          <w:b/>
          <w:bCs/>
          <w:spacing w:val="-4"/>
        </w:rPr>
        <w:t>CO</w:t>
      </w:r>
      <w:proofErr w:type="gramStart"/>
      <w:r>
        <w:rPr>
          <w:b/>
          <w:bCs/>
          <w:spacing w:val="-4"/>
        </w:rPr>
        <w:t>4 :</w:t>
      </w:r>
      <w:proofErr w:type="gramEnd"/>
      <w:r>
        <w:rPr>
          <w:b/>
          <w:bCs/>
          <w:spacing w:val="-4"/>
        </w:rPr>
        <w:t xml:space="preserve"> </w:t>
      </w:r>
      <w:r>
        <w:rPr>
          <w:sz w:val="23"/>
          <w:szCs w:val="23"/>
        </w:rPr>
        <w:t>Apply basics of Fuzzy logic and neural networks</w:t>
      </w:r>
      <w:r>
        <w:rPr>
          <w:b/>
        </w:rPr>
        <w:t xml:space="preserve"> ____________________________________________________________________________________</w:t>
      </w:r>
    </w:p>
    <w:p w14:paraId="59E0003A" w14:textId="77777777" w:rsidR="000C458A" w:rsidRDefault="000C458A" w:rsidP="000C458A">
      <w:pPr>
        <w:spacing w:after="0"/>
      </w:pPr>
      <w:r>
        <w:rPr>
          <w:b/>
        </w:rPr>
        <w:t xml:space="preserve">Books/ Journals/ Websites referred: </w:t>
      </w:r>
    </w:p>
    <w:p w14:paraId="01758CB7" w14:textId="77777777" w:rsidR="000C458A" w:rsidRDefault="000C458A" w:rsidP="000C458A">
      <w:pPr>
        <w:spacing w:after="0"/>
      </w:pPr>
    </w:p>
    <w:p w14:paraId="15A3F238" w14:textId="77777777" w:rsidR="000C458A" w:rsidRDefault="000C458A" w:rsidP="000C458A">
      <w:pPr>
        <w:pStyle w:val="ListParagraph"/>
        <w:spacing w:after="0"/>
        <w:ind w:left="0"/>
      </w:pPr>
      <w:r>
        <w:t>____________________________________________________________________________________</w:t>
      </w:r>
      <w:r>
        <w:br/>
      </w:r>
      <w:r>
        <w:rPr>
          <w:b/>
        </w:rPr>
        <w:t xml:space="preserve">Pre Lab/ Prior Concepts: </w:t>
      </w:r>
    </w:p>
    <w:p w14:paraId="4D90087D" w14:textId="77777777" w:rsidR="00B6620A" w:rsidRDefault="00B6620A" w:rsidP="000C458A">
      <w:pPr>
        <w:pStyle w:val="NormalWeb"/>
      </w:pPr>
      <w:proofErr w:type="gramStart"/>
      <w:r>
        <w:t>Defuzzification :</w:t>
      </w:r>
      <w:proofErr w:type="gramEnd"/>
    </w:p>
    <w:p w14:paraId="29A286F4" w14:textId="77777777" w:rsidR="00B6620A" w:rsidRPr="00B6620A" w:rsidRDefault="00B6620A" w:rsidP="000C458A">
      <w:pPr>
        <w:pStyle w:val="NormalWeb"/>
        <w:rPr>
          <w:rFonts w:eastAsia="Calibri"/>
          <w:sz w:val="23"/>
          <w:szCs w:val="23"/>
        </w:rPr>
      </w:pPr>
      <w:r w:rsidRPr="00B6620A">
        <w:rPr>
          <w:rFonts w:eastAsia="Calibri"/>
          <w:sz w:val="23"/>
          <w:szCs w:val="23"/>
        </w:rPr>
        <w:t xml:space="preserve">Defuzzification is the process of producing a quantifiable result in Crisp logic, given fuzzy sets and corresponding membership degrees. It is the process that maps a fuzzy set to a crisp set. It is typically needed in fuzzy control systems. These will have </w:t>
      </w:r>
      <w:proofErr w:type="gramStart"/>
      <w:r w:rsidRPr="00B6620A">
        <w:rPr>
          <w:rFonts w:eastAsia="Calibri"/>
          <w:sz w:val="23"/>
          <w:szCs w:val="23"/>
        </w:rPr>
        <w:t>a number of</w:t>
      </w:r>
      <w:proofErr w:type="gramEnd"/>
      <w:r w:rsidRPr="00B6620A">
        <w:rPr>
          <w:rFonts w:eastAsia="Calibri"/>
          <w:sz w:val="23"/>
          <w:szCs w:val="23"/>
        </w:rPr>
        <w:t xml:space="preserve"> rules that transform a number of variables into a fuzzy result, that is, the result is described in terms of membership in fuzzy sets. Defuzzification is the conversion of a fuzzy quantity to a precise quantity, just as fuzzification is the conversion of a precise quantity to a fuzzy quantity. µ</w:t>
      </w:r>
    </w:p>
    <w:p w14:paraId="5B201136" w14:textId="77777777" w:rsidR="00B6620A" w:rsidRDefault="00B6620A" w:rsidP="000C458A">
      <w:pPr>
        <w:pStyle w:val="NormalWeb"/>
      </w:pPr>
      <w:r w:rsidRPr="00B6620A">
        <w:t>For example, </w:t>
      </w:r>
      <w:r w:rsidRPr="00B6620A">
        <w:rPr>
          <w:b/>
          <w:bCs/>
        </w:rPr>
        <w:t>Fig (a)</w:t>
      </w:r>
      <w:r w:rsidRPr="00B6620A">
        <w:t> shows the first part of the Fuzzy output and </w:t>
      </w:r>
      <w:r w:rsidRPr="00B6620A">
        <w:rPr>
          <w:b/>
          <w:bCs/>
        </w:rPr>
        <w:t>Fig (b)</w:t>
      </w:r>
      <w:r w:rsidRPr="00B6620A">
        <w:t> shows the second part of the Fuzzy output.</w:t>
      </w:r>
    </w:p>
    <w:p w14:paraId="784124E6" w14:textId="77777777" w:rsidR="00B6620A" w:rsidRDefault="00B6620A" w:rsidP="000C458A">
      <w:pPr>
        <w:pStyle w:val="NormalWeb"/>
        <w:rPr>
          <w:rFonts w:eastAsia="Calibri"/>
        </w:rPr>
      </w:pPr>
      <w:r w:rsidRPr="00B6620A">
        <w:lastRenderedPageBreak/>
        <w:fldChar w:fldCharType="begin"/>
      </w:r>
      <w:r w:rsidRPr="00B6620A">
        <w:instrText xml:space="preserve"> INCLUDEPICTURE "http://vlabs.iitb.ac.in/vlabs-dev/labs/machine_learning/labs/exp9/images/1.PNG" \* MERGEFORMATINET </w:instrText>
      </w:r>
      <w:r w:rsidRPr="00B6620A">
        <w:fldChar w:fldCharType="separate"/>
      </w:r>
      <w:r w:rsidR="003D6303" w:rsidRPr="00B6620A">
        <w:rPr>
          <w:noProof/>
        </w:rPr>
        <w:drawing>
          <wp:inline distT="0" distB="0" distL="0" distR="0" wp14:anchorId="2BC43A74" wp14:editId="22033EFF">
            <wp:extent cx="3434080" cy="2413635"/>
            <wp:effectExtent l="0" t="0" r="0" b="0"/>
            <wp:docPr id="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4080" cy="2413635"/>
                    </a:xfrm>
                    <a:prstGeom prst="rect">
                      <a:avLst/>
                    </a:prstGeom>
                    <a:noFill/>
                    <a:ln>
                      <a:noFill/>
                    </a:ln>
                  </pic:spPr>
                </pic:pic>
              </a:graphicData>
            </a:graphic>
          </wp:inline>
        </w:drawing>
      </w:r>
      <w:r w:rsidRPr="00B6620A">
        <w:fldChar w:fldCharType="end"/>
      </w:r>
      <w:r w:rsidRPr="00B6620A">
        <w:rPr>
          <w:rFonts w:eastAsia="Calibri"/>
        </w:rPr>
        <w:t xml:space="preserve"> </w:t>
      </w:r>
    </w:p>
    <w:p w14:paraId="7631750D" w14:textId="77777777" w:rsidR="00B6620A" w:rsidRDefault="00B6620A" w:rsidP="000C458A">
      <w:pPr>
        <w:pStyle w:val="NormalWeb"/>
      </w:pPr>
      <w:r w:rsidRPr="00B6620A">
        <w:fldChar w:fldCharType="begin"/>
      </w:r>
      <w:r w:rsidRPr="00B6620A">
        <w:instrText xml:space="preserve"> INCLUDEPICTURE "http://vlabs.iitb.ac.in/vlabs-dev/labs/machine_learning/labs/exp9/images/2.PNG" \* MERGEFORMATINET </w:instrText>
      </w:r>
      <w:r w:rsidRPr="00B6620A">
        <w:fldChar w:fldCharType="separate"/>
      </w:r>
      <w:r w:rsidR="003D6303" w:rsidRPr="00B6620A">
        <w:rPr>
          <w:noProof/>
        </w:rPr>
        <w:drawing>
          <wp:inline distT="0" distB="0" distL="0" distR="0" wp14:anchorId="719481B8" wp14:editId="69415BD0">
            <wp:extent cx="3444875" cy="2413635"/>
            <wp:effectExtent l="0" t="0" r="0" b="0"/>
            <wp:docPr id="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875" cy="2413635"/>
                    </a:xfrm>
                    <a:prstGeom prst="rect">
                      <a:avLst/>
                    </a:prstGeom>
                    <a:noFill/>
                    <a:ln>
                      <a:noFill/>
                    </a:ln>
                  </pic:spPr>
                </pic:pic>
              </a:graphicData>
            </a:graphic>
          </wp:inline>
        </w:drawing>
      </w:r>
      <w:r w:rsidRPr="00B6620A">
        <w:fldChar w:fldCharType="end"/>
      </w:r>
    </w:p>
    <w:p w14:paraId="62646A55" w14:textId="77777777" w:rsidR="00B6620A" w:rsidRDefault="00B6620A" w:rsidP="000C458A">
      <w:pPr>
        <w:pStyle w:val="NormalWeb"/>
      </w:pPr>
      <w:r w:rsidRPr="00B6620A">
        <w:t>Then </w:t>
      </w:r>
      <w:r w:rsidRPr="00B6620A">
        <w:rPr>
          <w:b/>
          <w:bCs/>
        </w:rPr>
        <w:t>Fig (c)</w:t>
      </w:r>
      <w:r w:rsidRPr="00B6620A">
        <w:t> shows the union of the two parts (a) and (b).</w:t>
      </w:r>
    </w:p>
    <w:p w14:paraId="41502D66" w14:textId="77777777" w:rsidR="00B6620A" w:rsidRDefault="00B6620A" w:rsidP="000C458A">
      <w:pPr>
        <w:pStyle w:val="NormalWeb"/>
      </w:pPr>
      <w:r w:rsidRPr="00B6620A">
        <w:fldChar w:fldCharType="begin"/>
      </w:r>
      <w:r w:rsidRPr="00B6620A">
        <w:instrText xml:space="preserve"> INCLUDEPICTURE "http://vlabs.iitb.ac.in/vlabs-dev/labs/machine_learning/labs/exp9/images/3.PNG" \* MERGEFORMATINET </w:instrText>
      </w:r>
      <w:r w:rsidRPr="00B6620A">
        <w:fldChar w:fldCharType="separate"/>
      </w:r>
      <w:r w:rsidR="003D6303" w:rsidRPr="00B6620A">
        <w:rPr>
          <w:noProof/>
        </w:rPr>
        <w:drawing>
          <wp:inline distT="0" distB="0" distL="0" distR="0" wp14:anchorId="0B6C3107" wp14:editId="50A193B0">
            <wp:extent cx="3434080" cy="2434590"/>
            <wp:effectExtent l="0" t="0" r="0" b="0"/>
            <wp:docPr id="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4080" cy="2434590"/>
                    </a:xfrm>
                    <a:prstGeom prst="rect">
                      <a:avLst/>
                    </a:prstGeom>
                    <a:noFill/>
                    <a:ln>
                      <a:noFill/>
                    </a:ln>
                  </pic:spPr>
                </pic:pic>
              </a:graphicData>
            </a:graphic>
          </wp:inline>
        </w:drawing>
      </w:r>
      <w:r w:rsidRPr="00B6620A">
        <w:fldChar w:fldCharType="end"/>
      </w:r>
    </w:p>
    <w:p w14:paraId="3BEA78D2" w14:textId="77777777" w:rsidR="00B6620A" w:rsidRDefault="00B6620A" w:rsidP="000C458A">
      <w:pPr>
        <w:pStyle w:val="NormalWeb"/>
      </w:pPr>
    </w:p>
    <w:p w14:paraId="2D29F72B" w14:textId="77777777" w:rsidR="00B6620A" w:rsidRDefault="00B6620A" w:rsidP="000C458A">
      <w:pPr>
        <w:pStyle w:val="NormalWeb"/>
      </w:pPr>
    </w:p>
    <w:p w14:paraId="3DFBEF28" w14:textId="77777777" w:rsidR="00B6620A" w:rsidRDefault="00B6620A" w:rsidP="000C458A">
      <w:pPr>
        <w:pStyle w:val="NormalWeb"/>
      </w:pPr>
      <w:r>
        <w:t xml:space="preserve">Different </w:t>
      </w:r>
      <w:r>
        <w:rPr>
          <w:iCs/>
        </w:rPr>
        <w:t>Defuzzification</w:t>
      </w:r>
      <w:r>
        <w:t xml:space="preserve"> methods</w:t>
      </w:r>
    </w:p>
    <w:p w14:paraId="0512B6C3" w14:textId="77777777" w:rsidR="00421C87" w:rsidRPr="00421C87" w:rsidRDefault="00421C87" w:rsidP="00421C87">
      <w:pPr>
        <w:pStyle w:val="NormalWeb"/>
        <w:numPr>
          <w:ilvl w:val="0"/>
          <w:numId w:val="16"/>
        </w:numPr>
        <w:rPr>
          <w:b/>
        </w:rPr>
      </w:pPr>
      <w:r w:rsidRPr="00421C87">
        <w:rPr>
          <w:b/>
        </w:rPr>
        <w:t>Max membership method</w:t>
      </w:r>
    </w:p>
    <w:p w14:paraId="39FA1987" w14:textId="77777777" w:rsidR="00421C87" w:rsidRDefault="00421C87" w:rsidP="000C458A">
      <w:pPr>
        <w:pStyle w:val="NormalWeb"/>
      </w:pPr>
    </w:p>
    <w:p w14:paraId="4AB21CD8" w14:textId="77777777" w:rsidR="00421C87" w:rsidRDefault="00421C87" w:rsidP="00075054">
      <w:pPr>
        <w:pStyle w:val="NormalWeb"/>
        <w:ind w:left="360"/>
      </w:pPr>
      <w:r w:rsidRPr="00421C87">
        <w:t>This method is also known as height method and is limited to peak output functions. This method is given by the algebraic expression:</w:t>
      </w:r>
      <w:r w:rsidRPr="00421C87">
        <w:br/>
      </w:r>
      <w:r w:rsidRPr="00421C87">
        <w:rPr>
          <w:b/>
          <w:bCs/>
        </w:rPr>
        <w:t>µ</w:t>
      </w:r>
      <w:r w:rsidRPr="00421C87">
        <w:t>(z*) &gt;= </w:t>
      </w:r>
      <w:r w:rsidRPr="00421C87">
        <w:rPr>
          <w:b/>
          <w:bCs/>
        </w:rPr>
        <w:t>µ</w:t>
      </w:r>
      <w:r w:rsidRPr="00421C87">
        <w:t xml:space="preserve">(z) for all z </w:t>
      </w:r>
      <w:r w:rsidRPr="00421C87">
        <w:rPr>
          <w:rFonts w:ascii="Cambria Math" w:hAnsi="Cambria Math" w:cs="Cambria Math"/>
        </w:rPr>
        <w:t>∊</w:t>
      </w:r>
      <w:r w:rsidRPr="00421C87">
        <w:t xml:space="preserve"> Z.</w:t>
      </w:r>
    </w:p>
    <w:p w14:paraId="2E096B47" w14:textId="77777777" w:rsidR="00421C87" w:rsidRDefault="00421C87" w:rsidP="000C458A">
      <w:pPr>
        <w:pStyle w:val="NormalWeb"/>
      </w:pPr>
    </w:p>
    <w:p w14:paraId="3A655058" w14:textId="77777777" w:rsidR="00421C87" w:rsidRDefault="00421C87" w:rsidP="000C458A">
      <w:pPr>
        <w:pStyle w:val="NormalWeb"/>
      </w:pPr>
      <w:r>
        <w:fldChar w:fldCharType="begin"/>
      </w:r>
      <w:r>
        <w:instrText xml:space="preserve"> INCLUDEPICTURE "http://vlabs.iitb.ac.in/vlabs-dev/labs/machine_learning/labs/exp9/images/DFM1.jpg" \* MERGEFORMATINET </w:instrText>
      </w:r>
      <w:r>
        <w:fldChar w:fldCharType="separate"/>
      </w:r>
      <w:r w:rsidR="003D6303">
        <w:rPr>
          <w:noProof/>
        </w:rPr>
        <w:drawing>
          <wp:inline distT="0" distB="0" distL="0" distR="0" wp14:anchorId="61AB9EFA" wp14:editId="0FFEC712">
            <wp:extent cx="2530475" cy="1680210"/>
            <wp:effectExtent l="0" t="0" r="0" b="0"/>
            <wp:docPr id="4"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0475" cy="1680210"/>
                    </a:xfrm>
                    <a:prstGeom prst="rect">
                      <a:avLst/>
                    </a:prstGeom>
                    <a:noFill/>
                    <a:ln>
                      <a:noFill/>
                    </a:ln>
                  </pic:spPr>
                </pic:pic>
              </a:graphicData>
            </a:graphic>
          </wp:inline>
        </w:drawing>
      </w:r>
      <w:r>
        <w:fldChar w:fldCharType="end"/>
      </w:r>
    </w:p>
    <w:p w14:paraId="5BC819BB" w14:textId="77777777" w:rsidR="00421C87" w:rsidRPr="00075054" w:rsidRDefault="00421C87" w:rsidP="00075054">
      <w:pPr>
        <w:pStyle w:val="NormalWeb"/>
        <w:numPr>
          <w:ilvl w:val="0"/>
          <w:numId w:val="16"/>
        </w:numPr>
        <w:rPr>
          <w:b/>
        </w:rPr>
      </w:pPr>
      <w:r w:rsidRPr="00075054">
        <w:rPr>
          <w:b/>
        </w:rPr>
        <w:t>Center of gravity or centroid</w:t>
      </w:r>
    </w:p>
    <w:p w14:paraId="26900C01" w14:textId="77777777" w:rsidR="00421C87" w:rsidRDefault="00421C87" w:rsidP="00075054">
      <w:pPr>
        <w:pStyle w:val="NormalWeb"/>
        <w:ind w:left="360"/>
        <w:rPr>
          <w:b/>
          <w:bCs/>
        </w:rPr>
      </w:pPr>
      <w:r w:rsidRPr="00421C87">
        <w:t xml:space="preserve">This method is also known as the </w:t>
      </w:r>
      <w:proofErr w:type="spellStart"/>
      <w:r w:rsidRPr="00421C87">
        <w:t>centre</w:t>
      </w:r>
      <w:proofErr w:type="spellEnd"/>
      <w:r w:rsidRPr="00421C87">
        <w:t xml:space="preserve"> of mass, </w:t>
      </w:r>
      <w:proofErr w:type="spellStart"/>
      <w:r w:rsidRPr="00421C87">
        <w:t>centre</w:t>
      </w:r>
      <w:proofErr w:type="spellEnd"/>
      <w:r w:rsidRPr="00421C87">
        <w:t xml:space="preserve"> of area or </w:t>
      </w:r>
      <w:proofErr w:type="spellStart"/>
      <w:r w:rsidRPr="00421C87">
        <w:t>centre</w:t>
      </w:r>
      <w:proofErr w:type="spellEnd"/>
      <w:r w:rsidRPr="00421C87">
        <w:t xml:space="preserve"> of gravity. It is the </w:t>
      </w:r>
      <w:proofErr w:type="gramStart"/>
      <w:r w:rsidRPr="00421C87">
        <w:t>most commonly used</w:t>
      </w:r>
      <w:proofErr w:type="gramEnd"/>
      <w:r w:rsidRPr="00421C87">
        <w:t xml:space="preserve"> defuzzification method. The </w:t>
      </w:r>
      <w:proofErr w:type="spellStart"/>
      <w:r w:rsidRPr="00421C87">
        <w:t>defuzzified</w:t>
      </w:r>
      <w:proofErr w:type="spellEnd"/>
      <w:r w:rsidRPr="00421C87">
        <w:t xml:space="preserve"> output z* is given by:</w:t>
      </w:r>
      <w:r w:rsidRPr="00421C87">
        <w:br/>
      </w:r>
      <w:r w:rsidRPr="00421C87">
        <w:rPr>
          <w:b/>
          <w:bCs/>
        </w:rPr>
        <w:t>z* = ∫µ(z</w:t>
      </w:r>
      <w:proofErr w:type="gramStart"/>
      <w:r w:rsidRPr="00421C87">
        <w:rPr>
          <w:b/>
          <w:bCs/>
        </w:rPr>
        <w:t>).</w:t>
      </w:r>
      <w:proofErr w:type="spellStart"/>
      <w:r w:rsidRPr="00421C87">
        <w:rPr>
          <w:b/>
          <w:bCs/>
        </w:rPr>
        <w:t>zdz</w:t>
      </w:r>
      <w:proofErr w:type="spellEnd"/>
      <w:proofErr w:type="gramEnd"/>
      <w:r w:rsidRPr="00421C87">
        <w:rPr>
          <w:b/>
          <w:bCs/>
        </w:rPr>
        <w:t xml:space="preserve"> / ∫µ(z)</w:t>
      </w:r>
      <w:proofErr w:type="spellStart"/>
      <w:r w:rsidRPr="00421C87">
        <w:rPr>
          <w:b/>
          <w:bCs/>
        </w:rPr>
        <w:t>dz</w:t>
      </w:r>
      <w:proofErr w:type="spellEnd"/>
    </w:p>
    <w:p w14:paraId="7F293982" w14:textId="77777777" w:rsidR="00421C87" w:rsidRDefault="00421C87" w:rsidP="000C458A">
      <w:pPr>
        <w:pStyle w:val="NormalWeb"/>
        <w:rPr>
          <w:b/>
          <w:bCs/>
        </w:rPr>
      </w:pPr>
    </w:p>
    <w:p w14:paraId="6B902470" w14:textId="77777777" w:rsidR="00421C87" w:rsidRDefault="00421C87" w:rsidP="000C458A">
      <w:pPr>
        <w:pStyle w:val="NormalWeb"/>
        <w:rPr>
          <w:b/>
          <w:bCs/>
        </w:rPr>
      </w:pPr>
      <w:r>
        <w:fldChar w:fldCharType="begin"/>
      </w:r>
      <w:r>
        <w:instrText xml:space="preserve"> INCLUDEPICTURE "http://vlabs.iitb.ac.in/vlabs-dev/labs/machine_learning/labs/exp9/images/DFM2.png" \* MERGEFORMATINET </w:instrText>
      </w:r>
      <w:r>
        <w:fldChar w:fldCharType="separate"/>
      </w:r>
      <w:r w:rsidR="003D6303">
        <w:rPr>
          <w:noProof/>
        </w:rPr>
        <w:drawing>
          <wp:inline distT="0" distB="0" distL="0" distR="0" wp14:anchorId="3C27C6BF" wp14:editId="5D00529E">
            <wp:extent cx="3763645" cy="2647315"/>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3645" cy="2647315"/>
                    </a:xfrm>
                    <a:prstGeom prst="rect">
                      <a:avLst/>
                    </a:prstGeom>
                    <a:noFill/>
                    <a:ln>
                      <a:noFill/>
                    </a:ln>
                  </pic:spPr>
                </pic:pic>
              </a:graphicData>
            </a:graphic>
          </wp:inline>
        </w:drawing>
      </w:r>
      <w:r>
        <w:fldChar w:fldCharType="end"/>
      </w:r>
    </w:p>
    <w:p w14:paraId="13D2D267" w14:textId="77777777" w:rsidR="00421C87" w:rsidRDefault="00421C87" w:rsidP="000C458A">
      <w:pPr>
        <w:pStyle w:val="NormalWeb"/>
        <w:rPr>
          <w:b/>
          <w:bCs/>
        </w:rPr>
      </w:pPr>
    </w:p>
    <w:p w14:paraId="19DE7AAF" w14:textId="77777777" w:rsidR="00421C87" w:rsidRDefault="00421C87" w:rsidP="000C458A">
      <w:pPr>
        <w:pStyle w:val="NormalWeb"/>
      </w:pPr>
    </w:p>
    <w:p w14:paraId="07154712" w14:textId="77777777" w:rsidR="00421C87" w:rsidRDefault="00421C87" w:rsidP="000C458A">
      <w:pPr>
        <w:pStyle w:val="NormalWeb"/>
      </w:pPr>
    </w:p>
    <w:p w14:paraId="5654398E" w14:textId="77777777" w:rsidR="00421C87" w:rsidRPr="00075054" w:rsidRDefault="00421C87" w:rsidP="00075054">
      <w:pPr>
        <w:pStyle w:val="NormalWeb"/>
        <w:numPr>
          <w:ilvl w:val="0"/>
          <w:numId w:val="16"/>
        </w:numPr>
        <w:rPr>
          <w:b/>
        </w:rPr>
      </w:pPr>
      <w:r w:rsidRPr="00075054">
        <w:rPr>
          <w:b/>
        </w:rPr>
        <w:t xml:space="preserve">Centre of sums </w:t>
      </w:r>
    </w:p>
    <w:p w14:paraId="7830E961" w14:textId="77777777" w:rsidR="00421C87" w:rsidRDefault="00421C87" w:rsidP="000C458A">
      <w:pPr>
        <w:pStyle w:val="NormalWeb"/>
      </w:pPr>
    </w:p>
    <w:p w14:paraId="0776248E" w14:textId="77777777" w:rsidR="00421C87" w:rsidRDefault="00421C87" w:rsidP="00075054">
      <w:pPr>
        <w:pStyle w:val="NormalWeb"/>
        <w:ind w:left="360"/>
      </w:pPr>
      <w:r w:rsidRPr="00421C87">
        <w:t xml:space="preserve">This method employs the algebraic sum of the individual fuzzy subsets instead of their union. The calculations here are very fast, but the main drawback is that the intersecting areas are added twice. The </w:t>
      </w:r>
      <w:proofErr w:type="spellStart"/>
      <w:r w:rsidRPr="00421C87">
        <w:t>defuzzified</w:t>
      </w:r>
      <w:proofErr w:type="spellEnd"/>
      <w:r w:rsidRPr="00421C87">
        <w:t xml:space="preserve"> value z* is given </w:t>
      </w:r>
      <w:proofErr w:type="gramStart"/>
      <w:r w:rsidRPr="00421C87">
        <w:t>by</w:t>
      </w:r>
      <w:proofErr w:type="gramEnd"/>
    </w:p>
    <w:p w14:paraId="5A6507DE" w14:textId="77777777" w:rsidR="00075054" w:rsidRDefault="00075054" w:rsidP="00075054">
      <w:pPr>
        <w:pStyle w:val="NormalWeb"/>
        <w:ind w:left="360"/>
      </w:pPr>
      <w:r w:rsidRPr="00075054">
        <w:rPr>
          <w:b/>
          <w:bCs/>
        </w:rPr>
        <w:t>z* = ∫ z*∑µ(z</w:t>
      </w:r>
      <w:proofErr w:type="gramStart"/>
      <w:r w:rsidRPr="00075054">
        <w:rPr>
          <w:b/>
          <w:bCs/>
        </w:rPr>
        <w:t>).</w:t>
      </w:r>
      <w:proofErr w:type="spellStart"/>
      <w:r w:rsidRPr="00075054">
        <w:rPr>
          <w:b/>
          <w:bCs/>
        </w:rPr>
        <w:t>zdz</w:t>
      </w:r>
      <w:proofErr w:type="spellEnd"/>
      <w:proofErr w:type="gramEnd"/>
      <w:r w:rsidRPr="00075054">
        <w:rPr>
          <w:b/>
          <w:bCs/>
        </w:rPr>
        <w:t xml:space="preserve"> / ∫ ∑µ(z)</w:t>
      </w:r>
      <w:proofErr w:type="spellStart"/>
      <w:r w:rsidRPr="00075054">
        <w:rPr>
          <w:b/>
          <w:bCs/>
        </w:rPr>
        <w:t>dz</w:t>
      </w:r>
      <w:proofErr w:type="spellEnd"/>
    </w:p>
    <w:p w14:paraId="70EBB6E6" w14:textId="77777777" w:rsidR="00421C87" w:rsidRDefault="00421C87" w:rsidP="000C458A">
      <w:pPr>
        <w:pStyle w:val="NormalWeb"/>
      </w:pPr>
      <w:r>
        <w:fldChar w:fldCharType="begin"/>
      </w:r>
      <w:r>
        <w:instrText xml:space="preserve"> INCLUDEPICTURE "http://vlabs.iitb.ac.in/vlabs-dev/labs/machine_learning/labs/exp9/images/DFM5.jpg" \* MERGEFORMATINET </w:instrText>
      </w:r>
      <w:r>
        <w:fldChar w:fldCharType="separate"/>
      </w:r>
      <w:r w:rsidR="003D6303">
        <w:rPr>
          <w:noProof/>
        </w:rPr>
        <w:drawing>
          <wp:inline distT="0" distB="0" distL="0" distR="0" wp14:anchorId="706E714E" wp14:editId="46A5F557">
            <wp:extent cx="3561715" cy="1913890"/>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1715" cy="1913890"/>
                    </a:xfrm>
                    <a:prstGeom prst="rect">
                      <a:avLst/>
                    </a:prstGeom>
                    <a:noFill/>
                    <a:ln>
                      <a:noFill/>
                    </a:ln>
                  </pic:spPr>
                </pic:pic>
              </a:graphicData>
            </a:graphic>
          </wp:inline>
        </w:drawing>
      </w:r>
      <w:r>
        <w:fldChar w:fldCharType="end"/>
      </w:r>
    </w:p>
    <w:p w14:paraId="1DD47AEF" w14:textId="77777777" w:rsidR="00421C87" w:rsidRDefault="00421C87" w:rsidP="000C458A">
      <w:pPr>
        <w:pStyle w:val="NormalWeb"/>
      </w:pPr>
    </w:p>
    <w:p w14:paraId="7B7CF385" w14:textId="77777777" w:rsidR="00421C87" w:rsidRPr="00075054" w:rsidRDefault="00421C87" w:rsidP="00075054">
      <w:pPr>
        <w:pStyle w:val="NormalWeb"/>
        <w:numPr>
          <w:ilvl w:val="0"/>
          <w:numId w:val="16"/>
        </w:numPr>
        <w:rPr>
          <w:b/>
        </w:rPr>
      </w:pPr>
      <w:r w:rsidRPr="00075054">
        <w:rPr>
          <w:b/>
        </w:rPr>
        <w:t>Mean of maximum method</w:t>
      </w:r>
    </w:p>
    <w:p w14:paraId="03972736" w14:textId="77777777" w:rsidR="00421C87" w:rsidRDefault="00421C87" w:rsidP="00075054">
      <w:pPr>
        <w:pStyle w:val="NormalWeb"/>
        <w:ind w:left="360"/>
      </w:pPr>
      <w:r w:rsidRPr="00421C87">
        <w:t>This method is also known as the middle of the maxima. This is closely related to the max-membership method, except that the locations of the maximum membership can be nonunique. The output here is given by:</w:t>
      </w:r>
      <w:r w:rsidRPr="00421C87">
        <w:br/>
      </w:r>
      <w:r w:rsidRPr="00421C87">
        <w:rPr>
          <w:b/>
          <w:bCs/>
        </w:rPr>
        <w:t xml:space="preserve">z* = ∑z' / </w:t>
      </w:r>
      <w:proofErr w:type="gramStart"/>
      <w:r w:rsidRPr="00421C87">
        <w:rPr>
          <w:b/>
          <w:bCs/>
        </w:rPr>
        <w:t>n </w:t>
      </w:r>
      <w:r w:rsidRPr="00421C87">
        <w:t>;</w:t>
      </w:r>
      <w:proofErr w:type="gramEnd"/>
      <w:r w:rsidRPr="00421C87">
        <w:t xml:space="preserve"> where z' is the maximum value of the membership function.</w:t>
      </w:r>
    </w:p>
    <w:p w14:paraId="58C7F9B0" w14:textId="77777777" w:rsidR="00421C87" w:rsidRDefault="00421C87" w:rsidP="000C458A">
      <w:pPr>
        <w:pStyle w:val="NormalWeb"/>
      </w:pPr>
      <w:r>
        <w:fldChar w:fldCharType="begin"/>
      </w:r>
      <w:r>
        <w:instrText xml:space="preserve"> INCLUDEPICTURE "http://vlabs.iitb.ac.in/vlabs-dev/labs/machine_learning/labs/exp9/images/DFM4.jpg" \* MERGEFORMATINET </w:instrText>
      </w:r>
      <w:r>
        <w:fldChar w:fldCharType="separate"/>
      </w:r>
      <w:r w:rsidR="003D6303">
        <w:rPr>
          <w:noProof/>
        </w:rPr>
        <w:drawing>
          <wp:inline distT="0" distB="0" distL="0" distR="0" wp14:anchorId="39A867F9" wp14:editId="2139EF81">
            <wp:extent cx="3126105" cy="1797050"/>
            <wp:effectExtent l="0" t="0" r="0" b="0"/>
            <wp:docPr id="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26105" cy="1797050"/>
                    </a:xfrm>
                    <a:prstGeom prst="rect">
                      <a:avLst/>
                    </a:prstGeom>
                    <a:noFill/>
                    <a:ln>
                      <a:noFill/>
                    </a:ln>
                  </pic:spPr>
                </pic:pic>
              </a:graphicData>
            </a:graphic>
          </wp:inline>
        </w:drawing>
      </w:r>
      <w:r>
        <w:fldChar w:fldCharType="end"/>
      </w:r>
    </w:p>
    <w:p w14:paraId="0AC2C230" w14:textId="77777777" w:rsidR="00421C87" w:rsidRDefault="00421C87" w:rsidP="000C458A">
      <w:pPr>
        <w:pStyle w:val="NormalWeb"/>
      </w:pPr>
    </w:p>
    <w:p w14:paraId="6CA05878" w14:textId="77777777" w:rsidR="00B6620A" w:rsidRDefault="00B6620A" w:rsidP="000C458A">
      <w:pPr>
        <w:pStyle w:val="NormalWeb"/>
      </w:pPr>
    </w:p>
    <w:p w14:paraId="5E6ED3CD" w14:textId="77777777" w:rsidR="000C458A" w:rsidRDefault="000C458A" w:rsidP="000C458A">
      <w:pPr>
        <w:pStyle w:val="NormalWeb"/>
      </w:pPr>
      <w:r>
        <w:lastRenderedPageBreak/>
        <w:t>____________________________________________________________________________________</w:t>
      </w:r>
    </w:p>
    <w:p w14:paraId="5CC04200" w14:textId="77777777" w:rsidR="00421C87" w:rsidRDefault="00421C87" w:rsidP="00075054">
      <w:pPr>
        <w:numPr>
          <w:ilvl w:val="0"/>
          <w:numId w:val="16"/>
        </w:numPr>
        <w:spacing w:after="0" w:line="100" w:lineRule="atLeast"/>
        <w:jc w:val="both"/>
        <w:rPr>
          <w:b/>
          <w:iCs/>
        </w:rPr>
      </w:pPr>
      <w:r>
        <w:rPr>
          <w:b/>
          <w:iCs/>
        </w:rPr>
        <w:t xml:space="preserve">Weighted average </w:t>
      </w:r>
      <w:proofErr w:type="gramStart"/>
      <w:r>
        <w:rPr>
          <w:b/>
          <w:iCs/>
        </w:rPr>
        <w:t>method</w:t>
      </w:r>
      <w:proofErr w:type="gramEnd"/>
    </w:p>
    <w:p w14:paraId="56B0F4BB" w14:textId="77777777" w:rsidR="00421C87" w:rsidRPr="00421C87" w:rsidRDefault="00421C87" w:rsidP="00075054">
      <w:pPr>
        <w:spacing w:after="0" w:line="100" w:lineRule="atLeast"/>
        <w:ind w:left="360"/>
        <w:jc w:val="both"/>
        <w:rPr>
          <w:iCs/>
        </w:rPr>
      </w:pPr>
      <w:r w:rsidRPr="00421C87">
        <w:rPr>
          <w:iCs/>
        </w:rPr>
        <w:t>This method is valid for symmetrical output membership functions only. Each membership function is weighted by its maximum membership value. The output in the case is given by</w:t>
      </w:r>
      <w:r w:rsidRPr="00421C87">
        <w:rPr>
          <w:iCs/>
        </w:rPr>
        <w:br/>
      </w:r>
      <w:r w:rsidRPr="00421C87">
        <w:rPr>
          <w:bCs/>
          <w:iCs/>
        </w:rPr>
        <w:t>z* = ∑µ(z'</w:t>
      </w:r>
      <w:proofErr w:type="gramStart"/>
      <w:r w:rsidRPr="00421C87">
        <w:rPr>
          <w:bCs/>
          <w:iCs/>
        </w:rPr>
        <w:t>).z</w:t>
      </w:r>
      <w:proofErr w:type="gramEnd"/>
      <w:r w:rsidRPr="00421C87">
        <w:rPr>
          <w:bCs/>
          <w:iCs/>
        </w:rPr>
        <w:t>' / ∑µ(z') </w:t>
      </w:r>
      <w:r w:rsidRPr="00421C87">
        <w:rPr>
          <w:iCs/>
        </w:rPr>
        <w:t>; where z' is the maximum value of the membership function.</w:t>
      </w:r>
    </w:p>
    <w:p w14:paraId="5DA99800" w14:textId="77777777" w:rsidR="00421C87" w:rsidRDefault="00421C87" w:rsidP="00075054">
      <w:pPr>
        <w:spacing w:after="0" w:line="100" w:lineRule="atLeast"/>
        <w:ind w:left="360"/>
        <w:jc w:val="both"/>
        <w:rPr>
          <w:b/>
          <w:iCs/>
        </w:rPr>
      </w:pPr>
    </w:p>
    <w:p w14:paraId="4E3931AF" w14:textId="77777777" w:rsidR="00421C87" w:rsidRDefault="00421C87" w:rsidP="000C458A">
      <w:pPr>
        <w:spacing w:after="0" w:line="100" w:lineRule="atLeast"/>
        <w:jc w:val="both"/>
        <w:rPr>
          <w:b/>
          <w:iCs/>
        </w:rPr>
      </w:pPr>
      <w:r>
        <w:fldChar w:fldCharType="begin"/>
      </w:r>
      <w:r>
        <w:instrText xml:space="preserve"> INCLUDEPICTURE "http://vlabs.iitb.ac.in/vlabs-dev/labs/machine_learning/labs/exp9/images/DFM3.PNG" \* MERGEFORMATINET </w:instrText>
      </w:r>
      <w:r>
        <w:fldChar w:fldCharType="separate"/>
      </w:r>
      <w:r w:rsidR="003D6303">
        <w:rPr>
          <w:noProof/>
        </w:rPr>
        <w:drawing>
          <wp:inline distT="0" distB="0" distL="0" distR="0" wp14:anchorId="601C3E6D" wp14:editId="3693D26F">
            <wp:extent cx="4168140" cy="183959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8140" cy="1839595"/>
                    </a:xfrm>
                    <a:prstGeom prst="rect">
                      <a:avLst/>
                    </a:prstGeom>
                    <a:noFill/>
                    <a:ln>
                      <a:noFill/>
                    </a:ln>
                  </pic:spPr>
                </pic:pic>
              </a:graphicData>
            </a:graphic>
          </wp:inline>
        </w:drawing>
      </w:r>
      <w:r>
        <w:fldChar w:fldCharType="end"/>
      </w:r>
    </w:p>
    <w:p w14:paraId="0333DFD1" w14:textId="77777777" w:rsidR="00421C87" w:rsidRDefault="00421C87" w:rsidP="000C458A">
      <w:pPr>
        <w:spacing w:after="0" w:line="100" w:lineRule="atLeast"/>
        <w:jc w:val="both"/>
        <w:rPr>
          <w:b/>
          <w:iCs/>
        </w:rPr>
      </w:pPr>
    </w:p>
    <w:p w14:paraId="781E1536" w14:textId="77777777" w:rsidR="00F17848" w:rsidRPr="00F17848" w:rsidRDefault="00F17848" w:rsidP="00F17848">
      <w:pPr>
        <w:numPr>
          <w:ilvl w:val="0"/>
          <w:numId w:val="16"/>
        </w:numPr>
        <w:spacing w:after="0" w:line="100" w:lineRule="atLeast"/>
        <w:jc w:val="both"/>
        <w:rPr>
          <w:b/>
          <w:iCs/>
        </w:rPr>
      </w:pPr>
      <w:r w:rsidRPr="00F17848">
        <w:rPr>
          <w:b/>
          <w:iCs/>
        </w:rPr>
        <w:t>Centre of Largest Area</w:t>
      </w:r>
    </w:p>
    <w:p w14:paraId="3520B2FA" w14:textId="77777777" w:rsidR="00F17848" w:rsidRPr="00F17848" w:rsidRDefault="00F17848" w:rsidP="00F17848">
      <w:pPr>
        <w:spacing w:after="0" w:line="100" w:lineRule="atLeast"/>
        <w:ind w:left="720"/>
        <w:jc w:val="both"/>
        <w:rPr>
          <w:iCs/>
        </w:rPr>
      </w:pPr>
      <w:r w:rsidRPr="00F17848">
        <w:rPr>
          <w:iCs/>
        </w:rPr>
        <w:t xml:space="preserve">This method can be adopted when the output of at least two convex fuzzy subsets which are not overlapping. The output, in this case, is biased towards a side of one membership function. When output fuzzy </w:t>
      </w:r>
      <w:proofErr w:type="spellStart"/>
      <w:r w:rsidRPr="00F17848">
        <w:rPr>
          <w:iCs/>
        </w:rPr>
        <w:t>st</w:t>
      </w:r>
      <w:proofErr w:type="spellEnd"/>
      <w:r w:rsidRPr="00F17848">
        <w:rPr>
          <w:iCs/>
        </w:rPr>
        <w:t xml:space="preserve"> has at least two convex regions, then the </w:t>
      </w:r>
      <w:proofErr w:type="spellStart"/>
      <w:r w:rsidRPr="00F17848">
        <w:rPr>
          <w:iCs/>
        </w:rPr>
        <w:t>centre</w:t>
      </w:r>
      <w:proofErr w:type="spellEnd"/>
      <w:r w:rsidRPr="00F17848">
        <w:rPr>
          <w:iCs/>
        </w:rPr>
        <w:t xml:space="preserve"> of gravity of the convex fuzzy subregion having the largest are is used to obtain the </w:t>
      </w:r>
      <w:proofErr w:type="spellStart"/>
      <w:r w:rsidRPr="00F17848">
        <w:rPr>
          <w:iCs/>
        </w:rPr>
        <w:t>defuzzified</w:t>
      </w:r>
      <w:proofErr w:type="spellEnd"/>
      <w:r w:rsidRPr="00F17848">
        <w:rPr>
          <w:iCs/>
        </w:rPr>
        <w:t xml:space="preserve"> value z*. The value is given </w:t>
      </w:r>
      <w:proofErr w:type="gramStart"/>
      <w:r w:rsidRPr="00F17848">
        <w:rPr>
          <w:iCs/>
        </w:rPr>
        <w:t>by</w:t>
      </w:r>
      <w:proofErr w:type="gramEnd"/>
    </w:p>
    <w:p w14:paraId="427F030D" w14:textId="77777777" w:rsidR="00F17848" w:rsidRDefault="00F17848" w:rsidP="00F17848">
      <w:pPr>
        <w:spacing w:after="0" w:line="100" w:lineRule="atLeast"/>
        <w:ind w:left="720"/>
        <w:jc w:val="both"/>
        <w:rPr>
          <w:iCs/>
        </w:rPr>
      </w:pPr>
    </w:p>
    <w:p w14:paraId="1DA4E896" w14:textId="77777777" w:rsidR="00421C87" w:rsidRDefault="00F17848" w:rsidP="00F17848">
      <w:pPr>
        <w:spacing w:after="0" w:line="100" w:lineRule="atLeast"/>
        <w:ind w:left="720"/>
        <w:jc w:val="both"/>
        <w:rPr>
          <w:iCs/>
        </w:rPr>
      </w:pPr>
      <w:r w:rsidRPr="00F17848">
        <w:rPr>
          <w:iCs/>
        </w:rPr>
        <w:t>z* = ∫ µc(z</w:t>
      </w:r>
      <w:proofErr w:type="gramStart"/>
      <w:r w:rsidRPr="00F17848">
        <w:rPr>
          <w:iCs/>
        </w:rPr>
        <w:t>).</w:t>
      </w:r>
      <w:proofErr w:type="spellStart"/>
      <w:r w:rsidRPr="00F17848">
        <w:rPr>
          <w:iCs/>
        </w:rPr>
        <w:t>zdz</w:t>
      </w:r>
      <w:proofErr w:type="spellEnd"/>
      <w:proofErr w:type="gramEnd"/>
      <w:r w:rsidRPr="00F17848">
        <w:rPr>
          <w:iCs/>
        </w:rPr>
        <w:t xml:space="preserve"> / ∫ ∑µc(z)</w:t>
      </w:r>
      <w:proofErr w:type="spellStart"/>
      <w:r w:rsidRPr="00F17848">
        <w:rPr>
          <w:iCs/>
        </w:rPr>
        <w:t>dz</w:t>
      </w:r>
      <w:proofErr w:type="spellEnd"/>
    </w:p>
    <w:p w14:paraId="5A7B7451" w14:textId="77777777" w:rsidR="00F17848" w:rsidRDefault="00F17848" w:rsidP="00F17848">
      <w:pPr>
        <w:spacing w:after="0" w:line="100" w:lineRule="atLeast"/>
        <w:ind w:left="720"/>
        <w:jc w:val="both"/>
        <w:rPr>
          <w:iCs/>
        </w:rPr>
      </w:pPr>
    </w:p>
    <w:p w14:paraId="4D2A3F9C" w14:textId="77777777" w:rsidR="00F17848" w:rsidRPr="00F17848" w:rsidRDefault="00F17848" w:rsidP="00F17848">
      <w:pPr>
        <w:spacing w:after="0" w:line="100" w:lineRule="atLeast"/>
        <w:ind w:left="720"/>
        <w:jc w:val="both"/>
        <w:rPr>
          <w:iCs/>
        </w:rPr>
      </w:pPr>
      <w:r>
        <w:fldChar w:fldCharType="begin"/>
      </w:r>
      <w:r>
        <w:instrText xml:space="preserve"> INCLUDEPICTURE "http://vlabs.iitb.ac.in/vlabs-dev/labs/machine_learning/labs/exp9/images/DFM6.jpg" \* MERGEFORMATINET </w:instrText>
      </w:r>
      <w:r>
        <w:fldChar w:fldCharType="separate"/>
      </w:r>
      <w:r w:rsidR="003D6303">
        <w:rPr>
          <w:noProof/>
        </w:rPr>
        <w:drawing>
          <wp:inline distT="0" distB="0" distL="0" distR="0" wp14:anchorId="5FFCC94F" wp14:editId="4C16C96B">
            <wp:extent cx="3891280" cy="1201420"/>
            <wp:effectExtent l="0" t="0" r="0" b="0"/>
            <wp:docPr id="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91280" cy="1201420"/>
                    </a:xfrm>
                    <a:prstGeom prst="rect">
                      <a:avLst/>
                    </a:prstGeom>
                    <a:noFill/>
                    <a:ln>
                      <a:noFill/>
                    </a:ln>
                  </pic:spPr>
                </pic:pic>
              </a:graphicData>
            </a:graphic>
          </wp:inline>
        </w:drawing>
      </w:r>
      <w:r>
        <w:fldChar w:fldCharType="end"/>
      </w:r>
    </w:p>
    <w:p w14:paraId="68D72AFF" w14:textId="77777777" w:rsidR="00F17848" w:rsidRDefault="00F17848" w:rsidP="000C458A">
      <w:pPr>
        <w:spacing w:after="0" w:line="100" w:lineRule="atLeast"/>
        <w:jc w:val="both"/>
        <w:rPr>
          <w:b/>
          <w:iCs/>
        </w:rPr>
      </w:pPr>
    </w:p>
    <w:p w14:paraId="219964FC" w14:textId="6DDF1245" w:rsidR="000C458A" w:rsidRDefault="003D6303" w:rsidP="003D6303">
      <w:pPr>
        <w:spacing w:after="0" w:line="100" w:lineRule="atLeast"/>
        <w:ind w:firstLine="720"/>
        <w:jc w:val="both"/>
      </w:pPr>
      <w:r>
        <w:rPr>
          <w:b/>
          <w:iCs/>
        </w:rPr>
        <w:br w:type="page"/>
      </w:r>
      <w:r w:rsidR="000C458A">
        <w:rPr>
          <w:b/>
          <w:iCs/>
        </w:rPr>
        <w:lastRenderedPageBreak/>
        <w:t>Implementation Details:</w:t>
      </w:r>
    </w:p>
    <w:p w14:paraId="59369C4F" w14:textId="77777777" w:rsidR="00F17848" w:rsidRDefault="00F17848" w:rsidP="00912EE0">
      <w:pPr>
        <w:suppressAutoHyphens w:val="0"/>
        <w:spacing w:after="240" w:line="246" w:lineRule="atLeast"/>
        <w:ind w:left="720"/>
      </w:pPr>
    </w:p>
    <w:p w14:paraId="3F126D8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i/>
          <w:iCs/>
          <w:color w:val="89DDFF"/>
          <w:kern w:val="0"/>
          <w:sz w:val="23"/>
          <w:szCs w:val="23"/>
          <w:lang w:val="en-IN" w:eastAsia="en-GB"/>
        </w:rPr>
        <w:t>import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matplotlib</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pyplot</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as</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proofErr w:type="spellEnd"/>
    </w:p>
    <w:p w14:paraId="40FFB7A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2D35F1B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0987B89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plot</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Membership Function</w:t>
      </w:r>
      <w:r w:rsidRPr="003D6303">
        <w:rPr>
          <w:rFonts w:ascii="Menlo" w:eastAsia="Times New Roman" w:hAnsi="Menlo" w:cs="Menlo"/>
          <w:color w:val="89DDFF"/>
          <w:kern w:val="0"/>
          <w:sz w:val="23"/>
          <w:szCs w:val="23"/>
          <w:lang w:val="en-IN" w:eastAsia="en-GB"/>
        </w:rPr>
        <w:t>')</w:t>
      </w:r>
    </w:p>
    <w:p w14:paraId="36C1B6B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xlabel</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Index</w:t>
      </w:r>
      <w:r w:rsidRPr="003D6303">
        <w:rPr>
          <w:rFonts w:ascii="Menlo" w:eastAsia="Times New Roman" w:hAnsi="Menlo" w:cs="Menlo"/>
          <w:color w:val="89DDFF"/>
          <w:kern w:val="0"/>
          <w:sz w:val="23"/>
          <w:szCs w:val="23"/>
          <w:lang w:val="en-IN" w:eastAsia="en-GB"/>
        </w:rPr>
        <w:t>')</w:t>
      </w:r>
    </w:p>
    <w:p w14:paraId="408BBBB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ylabel</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Membership Value</w:t>
      </w:r>
      <w:r w:rsidRPr="003D6303">
        <w:rPr>
          <w:rFonts w:ascii="Menlo" w:eastAsia="Times New Roman" w:hAnsi="Menlo" w:cs="Menlo"/>
          <w:color w:val="89DDFF"/>
          <w:kern w:val="0"/>
          <w:sz w:val="23"/>
          <w:szCs w:val="23"/>
          <w:lang w:val="en-IN" w:eastAsia="en-GB"/>
        </w:rPr>
        <w:t>')</w:t>
      </w:r>
    </w:p>
    <w:p w14:paraId="4BAC18A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legend</w:t>
      </w:r>
      <w:proofErr w:type="spellEnd"/>
      <w:r w:rsidRPr="003D6303">
        <w:rPr>
          <w:rFonts w:ascii="Menlo" w:eastAsia="Times New Roman" w:hAnsi="Menlo" w:cs="Menlo"/>
          <w:color w:val="89DDFF"/>
          <w:kern w:val="0"/>
          <w:sz w:val="23"/>
          <w:szCs w:val="23"/>
          <w:lang w:val="en-IN" w:eastAsia="en-GB"/>
        </w:rPr>
        <w:t>()</w:t>
      </w:r>
    </w:p>
    <w:p w14:paraId="243B27C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show</w:t>
      </w:r>
      <w:proofErr w:type="spellEnd"/>
      <w:r w:rsidRPr="003D6303">
        <w:rPr>
          <w:rFonts w:ascii="Menlo" w:eastAsia="Times New Roman" w:hAnsi="Menlo" w:cs="Menlo"/>
          <w:color w:val="89DDFF"/>
          <w:kern w:val="0"/>
          <w:sz w:val="23"/>
          <w:szCs w:val="23"/>
          <w:lang w:val="en-IN" w:eastAsia="en-GB"/>
        </w:rPr>
        <w:t>()</w:t>
      </w:r>
    </w:p>
    <w:p w14:paraId="0C718DA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7B5323E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lambda_cut_method</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3F94C9D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lambda_value</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B2CCD6"/>
          <w:kern w:val="0"/>
          <w:sz w:val="23"/>
          <w:szCs w:val="23"/>
          <w:lang w:val="en-IN" w:eastAsia="en-GB"/>
        </w:rPr>
        <w:t>float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2AAFF"/>
          <w:kern w:val="0"/>
          <w:sz w:val="23"/>
          <w:szCs w:val="23"/>
          <w:lang w:val="en-IN" w:eastAsia="en-GB"/>
        </w:rPr>
        <w:t>input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 xml:space="preserve">Enter lambda value: </w:t>
      </w:r>
      <w:r w:rsidRPr="003D6303">
        <w:rPr>
          <w:rFonts w:ascii="Menlo" w:eastAsia="Times New Roman" w:hAnsi="Menlo" w:cs="Menlo"/>
          <w:color w:val="89DDFF"/>
          <w:kern w:val="0"/>
          <w:sz w:val="23"/>
          <w:szCs w:val="23"/>
          <w:lang w:val="en-IN" w:eastAsia="en-GB"/>
        </w:rPr>
        <w:t>"))</w:t>
      </w:r>
    </w:p>
    <w:p w14:paraId="4A0FA85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cut_data</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x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x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data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x </w:t>
      </w:r>
      <w:r w:rsidRPr="003D6303">
        <w:rPr>
          <w:rFonts w:ascii="Menlo" w:eastAsia="Times New Roman" w:hAnsi="Menlo" w:cs="Menlo"/>
          <w:color w:val="C792EA"/>
          <w:kern w:val="0"/>
          <w:sz w:val="23"/>
          <w:szCs w:val="23"/>
          <w:lang w:val="en-IN" w:eastAsia="en-GB"/>
        </w:rPr>
        <w:t>&gt;=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lambda_value</w:t>
      </w:r>
      <w:proofErr w:type="spellEnd"/>
      <w:r w:rsidRPr="003D6303">
        <w:rPr>
          <w:rFonts w:ascii="Menlo" w:eastAsia="Times New Roman" w:hAnsi="Menlo" w:cs="Menlo"/>
          <w:color w:val="89DDFF"/>
          <w:kern w:val="0"/>
          <w:sz w:val="23"/>
          <w:szCs w:val="23"/>
          <w:lang w:val="en-IN" w:eastAsia="en-GB"/>
        </w:rPr>
        <w:t>]</w:t>
      </w:r>
    </w:p>
    <w:p w14:paraId="55BA527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Lambda Cut Method Result: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cut_data</w:t>
      </w:r>
      <w:proofErr w:type="spellEnd"/>
      <w:r w:rsidRPr="003D6303">
        <w:rPr>
          <w:rFonts w:ascii="Menlo" w:eastAsia="Times New Roman" w:hAnsi="Menlo" w:cs="Menlo"/>
          <w:color w:val="89DDFF"/>
          <w:kern w:val="0"/>
          <w:sz w:val="23"/>
          <w:szCs w:val="23"/>
          <w:lang w:val="en-IN" w:eastAsia="en-GB"/>
        </w:rPr>
        <w:t>)</w:t>
      </w:r>
    </w:p>
    <w:p w14:paraId="67FAB44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17E2530C"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6098ABA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weighted_average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BFD292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weights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B2CCD6"/>
          <w:kern w:val="0"/>
          <w:sz w:val="23"/>
          <w:szCs w:val="23"/>
          <w:lang w:val="en-IN" w:eastAsia="en-GB"/>
        </w:rPr>
        <w:t>float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w</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input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 xml:space="preserve">Enter weights corresponding to each </w:t>
      </w:r>
      <w:proofErr w:type="spellStart"/>
      <w:r w:rsidRPr="003D6303">
        <w:rPr>
          <w:rFonts w:ascii="Menlo" w:eastAsia="Times New Roman" w:hAnsi="Menlo" w:cs="Menlo"/>
          <w:color w:val="C3E88D"/>
          <w:kern w:val="0"/>
          <w:sz w:val="23"/>
          <w:szCs w:val="23"/>
          <w:lang w:val="en-IN" w:eastAsia="en-GB"/>
        </w:rPr>
        <w:t>defuzzy</w:t>
      </w:r>
      <w:proofErr w:type="spellEnd"/>
      <w:r w:rsidRPr="003D6303">
        <w:rPr>
          <w:rFonts w:ascii="Menlo" w:eastAsia="Times New Roman" w:hAnsi="Menlo" w:cs="Menlo"/>
          <w:color w:val="C3E88D"/>
          <w:kern w:val="0"/>
          <w:sz w:val="23"/>
          <w:szCs w:val="23"/>
          <w:lang w:val="en-IN" w:eastAsia="en-GB"/>
        </w:rPr>
        <w:t xml:space="preserve"> values: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split</w:t>
      </w:r>
      <w:r w:rsidRPr="003D6303">
        <w:rPr>
          <w:rFonts w:ascii="Menlo" w:eastAsia="Times New Roman" w:hAnsi="Menlo" w:cs="Menlo"/>
          <w:color w:val="89DDFF"/>
          <w:kern w:val="0"/>
          <w:sz w:val="23"/>
          <w:szCs w:val="23"/>
          <w:lang w:val="en-IN" w:eastAsia="en-GB"/>
        </w:rPr>
        <w:t>()]</w:t>
      </w:r>
    </w:p>
    <w:p w14:paraId="1A2001E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weights</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8F5BAC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Error: Number of weights should match the number of data points.</w:t>
      </w:r>
      <w:r w:rsidRPr="003D6303">
        <w:rPr>
          <w:rFonts w:ascii="Menlo" w:eastAsia="Times New Roman" w:hAnsi="Menlo" w:cs="Menlo"/>
          <w:color w:val="89DDFF"/>
          <w:kern w:val="0"/>
          <w:sz w:val="23"/>
          <w:szCs w:val="23"/>
          <w:lang w:val="en-IN" w:eastAsia="en-GB"/>
        </w:rPr>
        <w:t>")</w:t>
      </w:r>
    </w:p>
    <w:p w14:paraId="660A750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return</w:t>
      </w:r>
    </w:p>
    <w:p w14:paraId="3A384B22"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weighted_avg</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weights</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range</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weights</w:t>
      </w:r>
      <w:r w:rsidRPr="003D6303">
        <w:rPr>
          <w:rFonts w:ascii="Menlo" w:eastAsia="Times New Roman" w:hAnsi="Menlo" w:cs="Menlo"/>
          <w:color w:val="89DDFF"/>
          <w:kern w:val="0"/>
          <w:sz w:val="23"/>
          <w:szCs w:val="23"/>
          <w:lang w:val="en-IN" w:eastAsia="en-GB"/>
        </w:rPr>
        <w:t>)</w:t>
      </w:r>
    </w:p>
    <w:p w14:paraId="1CA73D0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Weighted Average:</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weighted_avg</w:t>
      </w:r>
      <w:proofErr w:type="spellEnd"/>
      <w:r w:rsidRPr="003D6303">
        <w:rPr>
          <w:rFonts w:ascii="Menlo" w:eastAsia="Times New Roman" w:hAnsi="Menlo" w:cs="Menlo"/>
          <w:color w:val="89DDFF"/>
          <w:kern w:val="0"/>
          <w:sz w:val="23"/>
          <w:szCs w:val="23"/>
          <w:lang w:val="en-IN" w:eastAsia="en-GB"/>
        </w:rPr>
        <w:t>)</w:t>
      </w:r>
    </w:p>
    <w:p w14:paraId="56DD220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7C6FB41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weighted average</w:t>
      </w:r>
    </w:p>
    <w:p w14:paraId="645BF99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axhline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y</w:t>
      </w:r>
      <w:r w:rsidRPr="003D6303">
        <w:rPr>
          <w:rFonts w:ascii="Menlo" w:eastAsia="Times New Roman" w:hAnsi="Menlo" w:cs="Menlo"/>
          <w:color w:val="C792EA"/>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weighted_avg</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linestyle</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Weighted Average</w:t>
      </w:r>
      <w:r w:rsidRPr="003D6303">
        <w:rPr>
          <w:rFonts w:ascii="Menlo" w:eastAsia="Times New Roman" w:hAnsi="Menlo" w:cs="Menlo"/>
          <w:color w:val="89DDFF"/>
          <w:kern w:val="0"/>
          <w:sz w:val="23"/>
          <w:szCs w:val="23"/>
          <w:lang w:val="en-IN" w:eastAsia="en-GB"/>
        </w:rPr>
        <w:t>')</w:t>
      </w:r>
    </w:p>
    <w:p w14:paraId="37831B0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3BAFC69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61623E6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height_of_maxima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11020F4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lastRenderedPageBreak/>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max</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1710E04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Height of Maxima: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p>
    <w:p w14:paraId="7D79A4B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3EB0E9E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maxima</w:t>
      </w:r>
    </w:p>
    <w:p w14:paraId="240A32A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enumerate</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p>
    <w:p w14:paraId="36456A6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scatter</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Maxima</w:t>
      </w:r>
      <w:r w:rsidRPr="003D6303">
        <w:rPr>
          <w:rFonts w:ascii="Menlo" w:eastAsia="Times New Roman" w:hAnsi="Menlo" w:cs="Menlo"/>
          <w:color w:val="89DDFF"/>
          <w:kern w:val="0"/>
          <w:sz w:val="23"/>
          <w:szCs w:val="23"/>
          <w:lang w:val="en-IN" w:eastAsia="en-GB"/>
        </w:rPr>
        <w:t>')</w:t>
      </w:r>
    </w:p>
    <w:p w14:paraId="200F234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7FC8D69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56DD7ED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first_of_maxima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0A575D5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max</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4A5842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first_index</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index</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p>
    <w:p w14:paraId="6CCC0EC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First of Maxima: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data</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first_index</w:t>
      </w:r>
      <w:proofErr w:type="spellEnd"/>
      <w:r w:rsidRPr="003D6303">
        <w:rPr>
          <w:rFonts w:ascii="Menlo" w:eastAsia="Times New Roman" w:hAnsi="Menlo" w:cs="Menlo"/>
          <w:color w:val="89DDFF"/>
          <w:kern w:val="0"/>
          <w:sz w:val="23"/>
          <w:szCs w:val="23"/>
          <w:lang w:val="en-IN" w:eastAsia="en-GB"/>
        </w:rPr>
        <w:t>])</w:t>
      </w:r>
    </w:p>
    <w:p w14:paraId="6B5EF79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354DA19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first maxima</w:t>
      </w:r>
    </w:p>
    <w:p w14:paraId="7E3D052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scatter</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first_index</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First of Maxima</w:t>
      </w:r>
      <w:r w:rsidRPr="003D6303">
        <w:rPr>
          <w:rFonts w:ascii="Menlo" w:eastAsia="Times New Roman" w:hAnsi="Menlo" w:cs="Menlo"/>
          <w:color w:val="89DDFF"/>
          <w:kern w:val="0"/>
          <w:sz w:val="23"/>
          <w:szCs w:val="23"/>
          <w:lang w:val="en-IN" w:eastAsia="en-GB"/>
        </w:rPr>
        <w:t>')</w:t>
      </w:r>
    </w:p>
    <w:p w14:paraId="05FCA21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47E1E5F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403F869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last_of_maxima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601A937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max</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769707F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enumerate</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p>
    <w:p w14:paraId="1B18F46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last_index</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F78C6C"/>
          <w:kern w:val="0"/>
          <w:sz w:val="23"/>
          <w:szCs w:val="23"/>
          <w:lang w:val="en-IN" w:eastAsia="en-GB"/>
        </w:rPr>
        <w:t>1</w:t>
      </w:r>
      <w:r w:rsidRPr="003D6303">
        <w:rPr>
          <w:rFonts w:ascii="Menlo" w:eastAsia="Times New Roman" w:hAnsi="Menlo" w:cs="Menlo"/>
          <w:color w:val="89DDFF"/>
          <w:kern w:val="0"/>
          <w:sz w:val="23"/>
          <w:szCs w:val="23"/>
          <w:lang w:val="en-IN" w:eastAsia="en-GB"/>
        </w:rPr>
        <w:t>]</w:t>
      </w:r>
    </w:p>
    <w:p w14:paraId="2766033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Last of Maxima: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data</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last_index</w:t>
      </w:r>
      <w:proofErr w:type="spellEnd"/>
      <w:r w:rsidRPr="003D6303">
        <w:rPr>
          <w:rFonts w:ascii="Menlo" w:eastAsia="Times New Roman" w:hAnsi="Menlo" w:cs="Menlo"/>
          <w:color w:val="89DDFF"/>
          <w:kern w:val="0"/>
          <w:sz w:val="23"/>
          <w:szCs w:val="23"/>
          <w:lang w:val="en-IN" w:eastAsia="en-GB"/>
        </w:rPr>
        <w:t>])</w:t>
      </w:r>
    </w:p>
    <w:p w14:paraId="0F972ED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35ED260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last maxima</w:t>
      </w:r>
    </w:p>
    <w:p w14:paraId="65D9BE2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scatter</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last_index</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Last of Maxima</w:t>
      </w:r>
      <w:r w:rsidRPr="003D6303">
        <w:rPr>
          <w:rFonts w:ascii="Menlo" w:eastAsia="Times New Roman" w:hAnsi="Menlo" w:cs="Menlo"/>
          <w:color w:val="89DDFF"/>
          <w:kern w:val="0"/>
          <w:sz w:val="23"/>
          <w:szCs w:val="23"/>
          <w:lang w:val="en-IN" w:eastAsia="en-GB"/>
        </w:rPr>
        <w:t>')</w:t>
      </w:r>
    </w:p>
    <w:p w14:paraId="6D60BA8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32E1B20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177690B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mean_of_maxima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3A9B0A8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max</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68EFF0E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lastRenderedPageBreak/>
        <w:t xml:space="preserve">    </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enumerate</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value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max_value</w:t>
      </w:r>
      <w:proofErr w:type="spellEnd"/>
      <w:r w:rsidRPr="003D6303">
        <w:rPr>
          <w:rFonts w:ascii="Menlo" w:eastAsia="Times New Roman" w:hAnsi="Menlo" w:cs="Menlo"/>
          <w:color w:val="89DDFF"/>
          <w:kern w:val="0"/>
          <w:sz w:val="23"/>
          <w:szCs w:val="23"/>
          <w:lang w:val="en-IN" w:eastAsia="en-GB"/>
        </w:rPr>
        <w:t>]</w:t>
      </w:r>
    </w:p>
    <w:p w14:paraId="57F8A9A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mean_maxima</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max_indexes</w:t>
      </w:r>
      <w:proofErr w:type="spellEnd"/>
      <w:r w:rsidRPr="003D6303">
        <w:rPr>
          <w:rFonts w:ascii="Menlo" w:eastAsia="Times New Roman" w:hAnsi="Menlo" w:cs="Menlo"/>
          <w:color w:val="89DDFF"/>
          <w:kern w:val="0"/>
          <w:sz w:val="23"/>
          <w:szCs w:val="23"/>
          <w:lang w:val="en-IN" w:eastAsia="en-GB"/>
        </w:rPr>
        <w:t>)</w:t>
      </w:r>
    </w:p>
    <w:p w14:paraId="799225B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Mean of Maxima: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mean_maxima</w:t>
      </w:r>
      <w:proofErr w:type="spellEnd"/>
      <w:r w:rsidRPr="003D6303">
        <w:rPr>
          <w:rFonts w:ascii="Menlo" w:eastAsia="Times New Roman" w:hAnsi="Menlo" w:cs="Menlo"/>
          <w:color w:val="89DDFF"/>
          <w:kern w:val="0"/>
          <w:sz w:val="23"/>
          <w:szCs w:val="23"/>
          <w:lang w:val="en-IN" w:eastAsia="en-GB"/>
        </w:rPr>
        <w:t>)</w:t>
      </w:r>
    </w:p>
    <w:p w14:paraId="76BCDAF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4628B2C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mean maxima</w:t>
      </w:r>
    </w:p>
    <w:p w14:paraId="226085E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axhline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y</w:t>
      </w:r>
      <w:r w:rsidRPr="003D6303">
        <w:rPr>
          <w:rFonts w:ascii="Menlo" w:eastAsia="Times New Roman" w:hAnsi="Menlo" w:cs="Menlo"/>
          <w:color w:val="C792EA"/>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mean_maxima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linestyle</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Mean of Maxima</w:t>
      </w:r>
      <w:r w:rsidRPr="003D6303">
        <w:rPr>
          <w:rFonts w:ascii="Menlo" w:eastAsia="Times New Roman" w:hAnsi="Menlo" w:cs="Menlo"/>
          <w:color w:val="89DDFF"/>
          <w:kern w:val="0"/>
          <w:sz w:val="23"/>
          <w:szCs w:val="23"/>
          <w:lang w:val="en-IN" w:eastAsia="en-GB"/>
        </w:rPr>
        <w:t>')</w:t>
      </w:r>
    </w:p>
    <w:p w14:paraId="6BFD5BBC"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71B5285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4DD8905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centre_of_centroid</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0826C05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centroid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1AC7AF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Centre of Centroid:</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centroid</w:t>
      </w:r>
      <w:r w:rsidRPr="003D6303">
        <w:rPr>
          <w:rFonts w:ascii="Menlo" w:eastAsia="Times New Roman" w:hAnsi="Menlo" w:cs="Menlo"/>
          <w:color w:val="89DDFF"/>
          <w:kern w:val="0"/>
          <w:sz w:val="23"/>
          <w:szCs w:val="23"/>
          <w:lang w:val="en-IN" w:eastAsia="en-GB"/>
        </w:rPr>
        <w:t>)</w:t>
      </w:r>
    </w:p>
    <w:p w14:paraId="60F5BDD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4E804A0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centroid</w:t>
      </w:r>
    </w:p>
    <w:p w14:paraId="2AA4CA7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axhline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y</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centroid</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linestyle</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Centre of Centroid</w:t>
      </w:r>
      <w:r w:rsidRPr="003D6303">
        <w:rPr>
          <w:rFonts w:ascii="Menlo" w:eastAsia="Times New Roman" w:hAnsi="Menlo" w:cs="Menlo"/>
          <w:color w:val="89DDFF"/>
          <w:kern w:val="0"/>
          <w:sz w:val="23"/>
          <w:szCs w:val="23"/>
          <w:lang w:val="en-IN" w:eastAsia="en-GB"/>
        </w:rPr>
        <w:t>')</w:t>
      </w:r>
    </w:p>
    <w:p w14:paraId="0EF8A5A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73F7D0C1"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05107B32"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C792EA"/>
          <w:kern w:val="0"/>
          <w:sz w:val="23"/>
          <w:szCs w:val="23"/>
          <w:lang w:val="en-IN" w:eastAsia="en-GB"/>
        </w:rPr>
        <w:t>def</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2AAFF"/>
          <w:kern w:val="0"/>
          <w:sz w:val="23"/>
          <w:szCs w:val="23"/>
          <w:lang w:val="en-IN" w:eastAsia="en-GB"/>
        </w:rPr>
        <w:t>centre_of_sum</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6452E30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total_sum</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ADCC11C"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sum_data</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total_sum</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range</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61E93E2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weighted_sum</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sum</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78C6C"/>
          <w:kern w:val="0"/>
          <w:sz w:val="23"/>
          <w:szCs w:val="23"/>
          <w:lang w:val="en-IN" w:eastAsia="en-GB"/>
        </w:rPr>
        <w:t>1</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sum_data</w:t>
      </w:r>
      <w:proofErr w:type="spellEnd"/>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i</w:t>
      </w:r>
      <w:proofErr w:type="spellEnd"/>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range</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2AAFF"/>
          <w:kern w:val="0"/>
          <w:sz w:val="23"/>
          <w:szCs w:val="23"/>
          <w:lang w:val="en-IN" w:eastAsia="en-GB"/>
        </w:rPr>
        <w:t>len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4C01C54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Centre of Sum:</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weighted_sum</w:t>
      </w:r>
      <w:proofErr w:type="spellEnd"/>
      <w:r w:rsidRPr="003D6303">
        <w:rPr>
          <w:rFonts w:ascii="Menlo" w:eastAsia="Times New Roman" w:hAnsi="Menlo" w:cs="Menlo"/>
          <w:color w:val="89DDFF"/>
          <w:kern w:val="0"/>
          <w:sz w:val="23"/>
          <w:szCs w:val="23"/>
          <w:lang w:val="en-IN" w:eastAsia="en-GB"/>
        </w:rPr>
        <w:t>)</w:t>
      </w:r>
    </w:p>
    <w:p w14:paraId="7AFA9C6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7B4EB9D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464B5D"/>
          <w:kern w:val="0"/>
          <w:sz w:val="23"/>
          <w:szCs w:val="23"/>
          <w:lang w:val="en-IN" w:eastAsia="en-GB"/>
        </w:rPr>
        <w:t># Plot centre of sum</w:t>
      </w:r>
    </w:p>
    <w:p w14:paraId="163C3D3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axvline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FF5370"/>
          <w:kern w:val="0"/>
          <w:sz w:val="23"/>
          <w:szCs w:val="23"/>
          <w:lang w:val="en-IN" w:eastAsia="en-GB"/>
        </w:rPr>
        <w:t>x</w:t>
      </w:r>
      <w:r w:rsidRPr="003D6303">
        <w:rPr>
          <w:rFonts w:ascii="Menlo" w:eastAsia="Times New Roman" w:hAnsi="Menlo" w:cs="Menlo"/>
          <w:color w:val="C792EA"/>
          <w:kern w:val="0"/>
          <w:sz w:val="23"/>
          <w:szCs w:val="23"/>
          <w:lang w:val="en-IN" w:eastAsia="en-GB"/>
        </w:rPr>
        <w:t>=</w:t>
      </w:r>
      <w:proofErr w:type="spellStart"/>
      <w:r w:rsidRPr="003D6303">
        <w:rPr>
          <w:rFonts w:ascii="Menlo" w:eastAsia="Times New Roman" w:hAnsi="Menlo" w:cs="Menlo"/>
          <w:color w:val="8F93A2"/>
          <w:kern w:val="0"/>
          <w:sz w:val="23"/>
          <w:szCs w:val="23"/>
          <w:lang w:val="en-IN" w:eastAsia="en-GB"/>
        </w:rPr>
        <w:t>weighted_sum</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color</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r</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FF5370"/>
          <w:kern w:val="0"/>
          <w:sz w:val="23"/>
          <w:szCs w:val="23"/>
          <w:lang w:val="en-IN" w:eastAsia="en-GB"/>
        </w:rPr>
        <w:t>linestyle</w:t>
      </w:r>
      <w:proofErr w:type="spellEnd"/>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F5370"/>
          <w:kern w:val="0"/>
          <w:sz w:val="23"/>
          <w:szCs w:val="23"/>
          <w:lang w:val="en-IN" w:eastAsia="en-GB"/>
        </w:rPr>
        <w:t>label</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Centre of Sum</w:t>
      </w:r>
      <w:r w:rsidRPr="003D6303">
        <w:rPr>
          <w:rFonts w:ascii="Menlo" w:eastAsia="Times New Roman" w:hAnsi="Menlo" w:cs="Menlo"/>
          <w:color w:val="89DDFF"/>
          <w:kern w:val="0"/>
          <w:sz w:val="23"/>
          <w:szCs w:val="23"/>
          <w:lang w:val="en-IN" w:eastAsia="en-GB"/>
        </w:rPr>
        <w:t>')</w:t>
      </w:r>
    </w:p>
    <w:p w14:paraId="2004D47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plot_membership_function</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745804F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6FC35DD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i/>
          <w:iCs/>
          <w:color w:val="464B5D"/>
          <w:kern w:val="0"/>
          <w:sz w:val="23"/>
          <w:szCs w:val="23"/>
          <w:lang w:val="en-IN" w:eastAsia="en-GB"/>
        </w:rPr>
        <w:t># Main program</w:t>
      </w:r>
    </w:p>
    <w:p w14:paraId="34F48A9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data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B2CCD6"/>
          <w:kern w:val="0"/>
          <w:sz w:val="23"/>
          <w:szCs w:val="23"/>
          <w:lang w:val="en-IN" w:eastAsia="en-GB"/>
        </w:rPr>
        <w:t>float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x</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for</w:t>
      </w:r>
      <w:r w:rsidRPr="003D6303">
        <w:rPr>
          <w:rFonts w:ascii="Menlo" w:eastAsia="Times New Roman" w:hAnsi="Menlo" w:cs="Menlo"/>
          <w:color w:val="8F93A2"/>
          <w:kern w:val="0"/>
          <w:sz w:val="23"/>
          <w:szCs w:val="23"/>
          <w:lang w:val="en-IN" w:eastAsia="en-GB"/>
        </w:rPr>
        <w:t xml:space="preserve"> x </w:t>
      </w:r>
      <w:r w:rsidRPr="003D6303">
        <w:rPr>
          <w:rFonts w:ascii="Menlo" w:eastAsia="Times New Roman" w:hAnsi="Menlo" w:cs="Menlo"/>
          <w:i/>
          <w:iCs/>
          <w:color w:val="89DDFF"/>
          <w:kern w:val="0"/>
          <w:sz w:val="23"/>
          <w:szCs w:val="23"/>
          <w:lang w:val="en-IN" w:eastAsia="en-GB"/>
        </w:rPr>
        <w:t>in</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input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 xml:space="preserve">Enter </w:t>
      </w:r>
      <w:proofErr w:type="spellStart"/>
      <w:r w:rsidRPr="003D6303">
        <w:rPr>
          <w:rFonts w:ascii="Menlo" w:eastAsia="Times New Roman" w:hAnsi="Menlo" w:cs="Menlo"/>
          <w:color w:val="C3E88D"/>
          <w:kern w:val="0"/>
          <w:sz w:val="23"/>
          <w:szCs w:val="23"/>
          <w:lang w:val="en-IN" w:eastAsia="en-GB"/>
        </w:rPr>
        <w:t>defuzzy</w:t>
      </w:r>
      <w:proofErr w:type="spellEnd"/>
      <w:r w:rsidRPr="003D6303">
        <w:rPr>
          <w:rFonts w:ascii="Menlo" w:eastAsia="Times New Roman" w:hAnsi="Menlo" w:cs="Menlo"/>
          <w:color w:val="C3E88D"/>
          <w:kern w:val="0"/>
          <w:sz w:val="23"/>
          <w:szCs w:val="23"/>
          <w:lang w:val="en-IN" w:eastAsia="en-GB"/>
        </w:rPr>
        <w:t xml:space="preserve"> values: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split</w:t>
      </w:r>
      <w:r w:rsidRPr="003D6303">
        <w:rPr>
          <w:rFonts w:ascii="Menlo" w:eastAsia="Times New Roman" w:hAnsi="Menlo" w:cs="Menlo"/>
          <w:color w:val="89DDFF"/>
          <w:kern w:val="0"/>
          <w:sz w:val="23"/>
          <w:szCs w:val="23"/>
          <w:lang w:val="en-IN" w:eastAsia="en-GB"/>
        </w:rPr>
        <w:t>()]</w:t>
      </w:r>
    </w:p>
    <w:p w14:paraId="2475188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3B3A8E7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i/>
          <w:iCs/>
          <w:color w:val="89DDFF"/>
          <w:kern w:val="0"/>
          <w:sz w:val="23"/>
          <w:szCs w:val="23"/>
          <w:lang w:val="en-IN" w:eastAsia="en-GB"/>
        </w:rPr>
        <w:t>while</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F78C6C"/>
          <w:kern w:val="0"/>
          <w:sz w:val="23"/>
          <w:szCs w:val="23"/>
          <w:lang w:val="en-IN" w:eastAsia="en-GB"/>
        </w:rPr>
        <w:t>True</w:t>
      </w:r>
      <w:r w:rsidRPr="003D6303">
        <w:rPr>
          <w:rFonts w:ascii="Menlo" w:eastAsia="Times New Roman" w:hAnsi="Menlo" w:cs="Menlo"/>
          <w:color w:val="89DDFF"/>
          <w:kern w:val="0"/>
          <w:sz w:val="23"/>
          <w:szCs w:val="23"/>
          <w:lang w:val="en-IN" w:eastAsia="en-GB"/>
        </w:rPr>
        <w:t>:</w:t>
      </w:r>
    </w:p>
    <w:p w14:paraId="5078578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lastRenderedPageBreak/>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proofErr w:type="spellStart"/>
      <w:r w:rsidRPr="003D6303">
        <w:rPr>
          <w:rFonts w:ascii="Menlo" w:eastAsia="Times New Roman" w:hAnsi="Menlo" w:cs="Menlo"/>
          <w:color w:val="89DDFF"/>
          <w:kern w:val="0"/>
          <w:sz w:val="23"/>
          <w:szCs w:val="23"/>
          <w:lang w:val="en-IN" w:eastAsia="en-GB"/>
        </w:rPr>
        <w:t>n</w:t>
      </w:r>
      <w:r w:rsidRPr="003D6303">
        <w:rPr>
          <w:rFonts w:ascii="Menlo" w:eastAsia="Times New Roman" w:hAnsi="Menlo" w:cs="Menlo"/>
          <w:color w:val="C3E88D"/>
          <w:kern w:val="0"/>
          <w:sz w:val="23"/>
          <w:szCs w:val="23"/>
          <w:lang w:val="en-IN" w:eastAsia="en-GB"/>
        </w:rPr>
        <w:t>Menu</w:t>
      </w:r>
      <w:proofErr w:type="spellEnd"/>
      <w:r w:rsidRPr="003D6303">
        <w:rPr>
          <w:rFonts w:ascii="Menlo" w:eastAsia="Times New Roman" w:hAnsi="Menlo" w:cs="Menlo"/>
          <w:color w:val="C3E88D"/>
          <w:kern w:val="0"/>
          <w:sz w:val="23"/>
          <w:szCs w:val="23"/>
          <w:lang w:val="en-IN" w:eastAsia="en-GB"/>
        </w:rPr>
        <w:t>:</w:t>
      </w:r>
      <w:r w:rsidRPr="003D6303">
        <w:rPr>
          <w:rFonts w:ascii="Menlo" w:eastAsia="Times New Roman" w:hAnsi="Menlo" w:cs="Menlo"/>
          <w:color w:val="89DDFF"/>
          <w:kern w:val="0"/>
          <w:sz w:val="23"/>
          <w:szCs w:val="23"/>
          <w:lang w:val="en-IN" w:eastAsia="en-GB"/>
        </w:rPr>
        <w:t>")</w:t>
      </w:r>
    </w:p>
    <w:p w14:paraId="33C1B56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1. Lambda Cut Method</w:t>
      </w:r>
      <w:r w:rsidRPr="003D6303">
        <w:rPr>
          <w:rFonts w:ascii="Menlo" w:eastAsia="Times New Roman" w:hAnsi="Menlo" w:cs="Menlo"/>
          <w:color w:val="89DDFF"/>
          <w:kern w:val="0"/>
          <w:sz w:val="23"/>
          <w:szCs w:val="23"/>
          <w:lang w:val="en-IN" w:eastAsia="en-GB"/>
        </w:rPr>
        <w:t>")</w:t>
      </w:r>
    </w:p>
    <w:p w14:paraId="2958D31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2. Weighted Average</w:t>
      </w:r>
      <w:r w:rsidRPr="003D6303">
        <w:rPr>
          <w:rFonts w:ascii="Menlo" w:eastAsia="Times New Roman" w:hAnsi="Menlo" w:cs="Menlo"/>
          <w:color w:val="89DDFF"/>
          <w:kern w:val="0"/>
          <w:sz w:val="23"/>
          <w:szCs w:val="23"/>
          <w:lang w:val="en-IN" w:eastAsia="en-GB"/>
        </w:rPr>
        <w:t>")</w:t>
      </w:r>
    </w:p>
    <w:p w14:paraId="4FA7B6D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3. Height of Maxima</w:t>
      </w:r>
      <w:r w:rsidRPr="003D6303">
        <w:rPr>
          <w:rFonts w:ascii="Menlo" w:eastAsia="Times New Roman" w:hAnsi="Menlo" w:cs="Menlo"/>
          <w:color w:val="89DDFF"/>
          <w:kern w:val="0"/>
          <w:sz w:val="23"/>
          <w:szCs w:val="23"/>
          <w:lang w:val="en-IN" w:eastAsia="en-GB"/>
        </w:rPr>
        <w:t>")</w:t>
      </w:r>
    </w:p>
    <w:p w14:paraId="701DE52A"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4. First of Maxima</w:t>
      </w:r>
      <w:r w:rsidRPr="003D6303">
        <w:rPr>
          <w:rFonts w:ascii="Menlo" w:eastAsia="Times New Roman" w:hAnsi="Menlo" w:cs="Menlo"/>
          <w:color w:val="89DDFF"/>
          <w:kern w:val="0"/>
          <w:sz w:val="23"/>
          <w:szCs w:val="23"/>
          <w:lang w:val="en-IN" w:eastAsia="en-GB"/>
        </w:rPr>
        <w:t>")</w:t>
      </w:r>
    </w:p>
    <w:p w14:paraId="45ED69A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5. Last of Maxima</w:t>
      </w:r>
      <w:r w:rsidRPr="003D6303">
        <w:rPr>
          <w:rFonts w:ascii="Menlo" w:eastAsia="Times New Roman" w:hAnsi="Menlo" w:cs="Menlo"/>
          <w:color w:val="89DDFF"/>
          <w:kern w:val="0"/>
          <w:sz w:val="23"/>
          <w:szCs w:val="23"/>
          <w:lang w:val="en-IN" w:eastAsia="en-GB"/>
        </w:rPr>
        <w:t>")</w:t>
      </w:r>
    </w:p>
    <w:p w14:paraId="3FFB0D0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6. Mean of Maxima</w:t>
      </w:r>
      <w:r w:rsidRPr="003D6303">
        <w:rPr>
          <w:rFonts w:ascii="Menlo" w:eastAsia="Times New Roman" w:hAnsi="Menlo" w:cs="Menlo"/>
          <w:color w:val="89DDFF"/>
          <w:kern w:val="0"/>
          <w:sz w:val="23"/>
          <w:szCs w:val="23"/>
          <w:lang w:val="en-IN" w:eastAsia="en-GB"/>
        </w:rPr>
        <w:t>")</w:t>
      </w:r>
    </w:p>
    <w:p w14:paraId="1D2E90F8"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7. Centre of Centroid</w:t>
      </w:r>
      <w:r w:rsidRPr="003D6303">
        <w:rPr>
          <w:rFonts w:ascii="Menlo" w:eastAsia="Times New Roman" w:hAnsi="Menlo" w:cs="Menlo"/>
          <w:color w:val="89DDFF"/>
          <w:kern w:val="0"/>
          <w:sz w:val="23"/>
          <w:szCs w:val="23"/>
          <w:lang w:val="en-IN" w:eastAsia="en-GB"/>
        </w:rPr>
        <w:t>")</w:t>
      </w:r>
    </w:p>
    <w:p w14:paraId="1E7C3703"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8. Centre of Sum</w:t>
      </w:r>
      <w:r w:rsidRPr="003D6303">
        <w:rPr>
          <w:rFonts w:ascii="Menlo" w:eastAsia="Times New Roman" w:hAnsi="Menlo" w:cs="Menlo"/>
          <w:color w:val="89DDFF"/>
          <w:kern w:val="0"/>
          <w:sz w:val="23"/>
          <w:szCs w:val="23"/>
          <w:lang w:val="en-IN" w:eastAsia="en-GB"/>
        </w:rPr>
        <w:t>")</w:t>
      </w:r>
    </w:p>
    <w:p w14:paraId="1E573B6B"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9. Exit</w:t>
      </w:r>
      <w:r w:rsidRPr="003D6303">
        <w:rPr>
          <w:rFonts w:ascii="Menlo" w:eastAsia="Times New Roman" w:hAnsi="Menlo" w:cs="Menlo"/>
          <w:color w:val="89DDFF"/>
          <w:kern w:val="0"/>
          <w:sz w:val="23"/>
          <w:szCs w:val="23"/>
          <w:lang w:val="en-IN" w:eastAsia="en-GB"/>
        </w:rPr>
        <w:t>")</w:t>
      </w:r>
    </w:p>
    <w:p w14:paraId="138F3CBC"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7919A8F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input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 xml:space="preserve">Enter your choice: </w:t>
      </w:r>
      <w:r w:rsidRPr="003D6303">
        <w:rPr>
          <w:rFonts w:ascii="Menlo" w:eastAsia="Times New Roman" w:hAnsi="Menlo" w:cs="Menlo"/>
          <w:color w:val="89DDFF"/>
          <w:kern w:val="0"/>
          <w:sz w:val="23"/>
          <w:szCs w:val="23"/>
          <w:lang w:val="en-IN" w:eastAsia="en-GB"/>
        </w:rPr>
        <w:t>")</w:t>
      </w:r>
    </w:p>
    <w:p w14:paraId="68754162"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755A4B74"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if</w:t>
      </w:r>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1</w:t>
      </w:r>
      <w:r w:rsidRPr="003D6303">
        <w:rPr>
          <w:rFonts w:ascii="Menlo" w:eastAsia="Times New Roman" w:hAnsi="Menlo" w:cs="Menlo"/>
          <w:color w:val="89DDFF"/>
          <w:kern w:val="0"/>
          <w:sz w:val="23"/>
          <w:szCs w:val="23"/>
          <w:lang w:val="en-IN" w:eastAsia="en-GB"/>
        </w:rPr>
        <w:t>':</w:t>
      </w:r>
    </w:p>
    <w:p w14:paraId="240D8ED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lambda_cut_method</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372D7E9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2</w:t>
      </w:r>
      <w:r w:rsidRPr="003D6303">
        <w:rPr>
          <w:rFonts w:ascii="Menlo" w:eastAsia="Times New Roman" w:hAnsi="Menlo" w:cs="Menlo"/>
          <w:color w:val="89DDFF"/>
          <w:kern w:val="0"/>
          <w:sz w:val="23"/>
          <w:szCs w:val="23"/>
          <w:lang w:val="en-IN" w:eastAsia="en-GB"/>
        </w:rPr>
        <w:t>':</w:t>
      </w:r>
    </w:p>
    <w:p w14:paraId="675E07F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weighted_average</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1D64C03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3</w:t>
      </w:r>
      <w:r w:rsidRPr="003D6303">
        <w:rPr>
          <w:rFonts w:ascii="Menlo" w:eastAsia="Times New Roman" w:hAnsi="Menlo" w:cs="Menlo"/>
          <w:color w:val="89DDFF"/>
          <w:kern w:val="0"/>
          <w:sz w:val="23"/>
          <w:szCs w:val="23"/>
          <w:lang w:val="en-IN" w:eastAsia="en-GB"/>
        </w:rPr>
        <w:t>':</w:t>
      </w:r>
    </w:p>
    <w:p w14:paraId="3D2FA36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height_of_maxima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679C659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4</w:t>
      </w:r>
      <w:r w:rsidRPr="003D6303">
        <w:rPr>
          <w:rFonts w:ascii="Menlo" w:eastAsia="Times New Roman" w:hAnsi="Menlo" w:cs="Menlo"/>
          <w:color w:val="89DDFF"/>
          <w:kern w:val="0"/>
          <w:sz w:val="23"/>
          <w:szCs w:val="23"/>
          <w:lang w:val="en-IN" w:eastAsia="en-GB"/>
        </w:rPr>
        <w:t>':</w:t>
      </w:r>
    </w:p>
    <w:p w14:paraId="75F1E3A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first_of_maxima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BB8B99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5</w:t>
      </w:r>
      <w:r w:rsidRPr="003D6303">
        <w:rPr>
          <w:rFonts w:ascii="Menlo" w:eastAsia="Times New Roman" w:hAnsi="Menlo" w:cs="Menlo"/>
          <w:color w:val="89DDFF"/>
          <w:kern w:val="0"/>
          <w:sz w:val="23"/>
          <w:szCs w:val="23"/>
          <w:lang w:val="en-IN" w:eastAsia="en-GB"/>
        </w:rPr>
        <w:t>':</w:t>
      </w:r>
    </w:p>
    <w:p w14:paraId="58B5C4C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last_of_maxima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504AF317"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6</w:t>
      </w:r>
      <w:r w:rsidRPr="003D6303">
        <w:rPr>
          <w:rFonts w:ascii="Menlo" w:eastAsia="Times New Roman" w:hAnsi="Menlo" w:cs="Menlo"/>
          <w:color w:val="89DDFF"/>
          <w:kern w:val="0"/>
          <w:sz w:val="23"/>
          <w:szCs w:val="23"/>
          <w:lang w:val="en-IN" w:eastAsia="en-GB"/>
        </w:rPr>
        <w:t>':</w:t>
      </w:r>
    </w:p>
    <w:p w14:paraId="665C894D"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mean_of_maxima</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070C47E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7</w:t>
      </w:r>
      <w:r w:rsidRPr="003D6303">
        <w:rPr>
          <w:rFonts w:ascii="Menlo" w:eastAsia="Times New Roman" w:hAnsi="Menlo" w:cs="Menlo"/>
          <w:color w:val="89DDFF"/>
          <w:kern w:val="0"/>
          <w:sz w:val="23"/>
          <w:szCs w:val="23"/>
          <w:lang w:val="en-IN" w:eastAsia="en-GB"/>
        </w:rPr>
        <w:t>':</w:t>
      </w:r>
    </w:p>
    <w:p w14:paraId="7D2F6F9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centre_of_centroid</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1FD7D0D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8</w:t>
      </w:r>
      <w:r w:rsidRPr="003D6303">
        <w:rPr>
          <w:rFonts w:ascii="Menlo" w:eastAsia="Times New Roman" w:hAnsi="Menlo" w:cs="Menlo"/>
          <w:color w:val="89DDFF"/>
          <w:kern w:val="0"/>
          <w:sz w:val="23"/>
          <w:szCs w:val="23"/>
          <w:lang w:val="en-IN" w:eastAsia="en-GB"/>
        </w:rPr>
        <w:t>':</w:t>
      </w:r>
    </w:p>
    <w:p w14:paraId="35728BD0"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color w:val="8F93A2"/>
          <w:kern w:val="0"/>
          <w:sz w:val="23"/>
          <w:szCs w:val="23"/>
          <w:lang w:val="en-IN" w:eastAsia="en-GB"/>
        </w:rPr>
        <w:t>centre_of_sum</w:t>
      </w:r>
      <w:proofErr w:type="spellEnd"/>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8F93A2"/>
          <w:kern w:val="0"/>
          <w:sz w:val="23"/>
          <w:szCs w:val="23"/>
          <w:lang w:val="en-IN" w:eastAsia="en-GB"/>
        </w:rPr>
        <w:t>data</w:t>
      </w:r>
      <w:r w:rsidRPr="003D6303">
        <w:rPr>
          <w:rFonts w:ascii="Menlo" w:eastAsia="Times New Roman" w:hAnsi="Menlo" w:cs="Menlo"/>
          <w:color w:val="89DDFF"/>
          <w:kern w:val="0"/>
          <w:sz w:val="23"/>
          <w:szCs w:val="23"/>
          <w:lang w:val="en-IN" w:eastAsia="en-GB"/>
        </w:rPr>
        <w:t>)</w:t>
      </w:r>
    </w:p>
    <w:p w14:paraId="066A72A6"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proofErr w:type="spellStart"/>
      <w:r w:rsidRPr="003D6303">
        <w:rPr>
          <w:rFonts w:ascii="Menlo" w:eastAsia="Times New Roman" w:hAnsi="Menlo" w:cs="Menlo"/>
          <w:i/>
          <w:iCs/>
          <w:color w:val="89DDFF"/>
          <w:kern w:val="0"/>
          <w:sz w:val="23"/>
          <w:szCs w:val="23"/>
          <w:lang w:val="en-IN" w:eastAsia="en-GB"/>
        </w:rPr>
        <w:t>elif</w:t>
      </w:r>
      <w:proofErr w:type="spellEnd"/>
      <w:r w:rsidRPr="003D6303">
        <w:rPr>
          <w:rFonts w:ascii="Menlo" w:eastAsia="Times New Roman" w:hAnsi="Menlo" w:cs="Menlo"/>
          <w:color w:val="8F93A2"/>
          <w:kern w:val="0"/>
          <w:sz w:val="23"/>
          <w:szCs w:val="23"/>
          <w:lang w:val="en-IN" w:eastAsia="en-GB"/>
        </w:rPr>
        <w:t xml:space="preserve"> choice </w:t>
      </w:r>
      <w:r w:rsidRPr="003D6303">
        <w:rPr>
          <w:rFonts w:ascii="Menlo" w:eastAsia="Times New Roman" w:hAnsi="Menlo" w:cs="Menlo"/>
          <w:color w:val="C792EA"/>
          <w:kern w:val="0"/>
          <w:sz w:val="23"/>
          <w:szCs w:val="23"/>
          <w:lang w:val="en-IN" w:eastAsia="en-GB"/>
        </w:rPr>
        <w:t>==</w:t>
      </w: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9</w:t>
      </w:r>
      <w:r w:rsidRPr="003D6303">
        <w:rPr>
          <w:rFonts w:ascii="Menlo" w:eastAsia="Times New Roman" w:hAnsi="Menlo" w:cs="Menlo"/>
          <w:color w:val="89DDFF"/>
          <w:kern w:val="0"/>
          <w:sz w:val="23"/>
          <w:szCs w:val="23"/>
          <w:lang w:val="en-IN" w:eastAsia="en-GB"/>
        </w:rPr>
        <w:t>':</w:t>
      </w:r>
    </w:p>
    <w:p w14:paraId="3CBCF3BE"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break</w:t>
      </w:r>
    </w:p>
    <w:p w14:paraId="37DF84A9"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i/>
          <w:iCs/>
          <w:color w:val="89DDFF"/>
          <w:kern w:val="0"/>
          <w:sz w:val="23"/>
          <w:szCs w:val="23"/>
          <w:lang w:val="en-IN" w:eastAsia="en-GB"/>
        </w:rPr>
        <w:t>else</w:t>
      </w:r>
      <w:r w:rsidRPr="003D6303">
        <w:rPr>
          <w:rFonts w:ascii="Menlo" w:eastAsia="Times New Roman" w:hAnsi="Menlo" w:cs="Menlo"/>
          <w:color w:val="89DDFF"/>
          <w:kern w:val="0"/>
          <w:sz w:val="23"/>
          <w:szCs w:val="23"/>
          <w:lang w:val="en-IN" w:eastAsia="en-GB"/>
        </w:rPr>
        <w:t>:</w:t>
      </w:r>
    </w:p>
    <w:p w14:paraId="14F1098F"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r w:rsidRPr="003D6303">
        <w:rPr>
          <w:rFonts w:ascii="Menlo" w:eastAsia="Times New Roman" w:hAnsi="Menlo" w:cs="Menlo"/>
          <w:color w:val="8F93A2"/>
          <w:kern w:val="0"/>
          <w:sz w:val="23"/>
          <w:szCs w:val="23"/>
          <w:lang w:val="en-IN" w:eastAsia="en-GB"/>
        </w:rPr>
        <w:t xml:space="preserve">        </w:t>
      </w:r>
      <w:r w:rsidRPr="003D6303">
        <w:rPr>
          <w:rFonts w:ascii="Menlo" w:eastAsia="Times New Roman" w:hAnsi="Menlo" w:cs="Menlo"/>
          <w:color w:val="82AAFF"/>
          <w:kern w:val="0"/>
          <w:sz w:val="23"/>
          <w:szCs w:val="23"/>
          <w:lang w:val="en-IN" w:eastAsia="en-GB"/>
        </w:rPr>
        <w:t>print</w:t>
      </w:r>
      <w:r w:rsidRPr="003D6303">
        <w:rPr>
          <w:rFonts w:ascii="Menlo" w:eastAsia="Times New Roman" w:hAnsi="Menlo" w:cs="Menlo"/>
          <w:color w:val="89DDFF"/>
          <w:kern w:val="0"/>
          <w:sz w:val="23"/>
          <w:szCs w:val="23"/>
          <w:lang w:val="en-IN" w:eastAsia="en-GB"/>
        </w:rPr>
        <w:t>("</w:t>
      </w:r>
      <w:r w:rsidRPr="003D6303">
        <w:rPr>
          <w:rFonts w:ascii="Menlo" w:eastAsia="Times New Roman" w:hAnsi="Menlo" w:cs="Menlo"/>
          <w:color w:val="C3E88D"/>
          <w:kern w:val="0"/>
          <w:sz w:val="23"/>
          <w:szCs w:val="23"/>
          <w:lang w:val="en-IN" w:eastAsia="en-GB"/>
        </w:rPr>
        <w:t>Invalid choice. Please enter a valid option.</w:t>
      </w:r>
      <w:r w:rsidRPr="003D6303">
        <w:rPr>
          <w:rFonts w:ascii="Menlo" w:eastAsia="Times New Roman" w:hAnsi="Menlo" w:cs="Menlo"/>
          <w:color w:val="89DDFF"/>
          <w:kern w:val="0"/>
          <w:sz w:val="23"/>
          <w:szCs w:val="23"/>
          <w:lang w:val="en-IN" w:eastAsia="en-GB"/>
        </w:rPr>
        <w:t>")</w:t>
      </w:r>
    </w:p>
    <w:p w14:paraId="7E087555" w14:textId="77777777" w:rsidR="003D6303" w:rsidRPr="003D6303" w:rsidRDefault="003D6303" w:rsidP="003D6303">
      <w:pPr>
        <w:shd w:val="clear" w:color="auto" w:fill="0F111A"/>
        <w:suppressAutoHyphens w:val="0"/>
        <w:spacing w:after="0" w:line="345" w:lineRule="atLeast"/>
        <w:rPr>
          <w:rFonts w:ascii="Menlo" w:eastAsia="Times New Roman" w:hAnsi="Menlo" w:cs="Menlo"/>
          <w:color w:val="8F93A2"/>
          <w:kern w:val="0"/>
          <w:sz w:val="23"/>
          <w:szCs w:val="23"/>
          <w:lang w:val="en-IN" w:eastAsia="en-GB"/>
        </w:rPr>
      </w:pPr>
    </w:p>
    <w:p w14:paraId="61CC97A1" w14:textId="77777777" w:rsidR="003D6303" w:rsidRPr="00912EE0" w:rsidRDefault="003D6303" w:rsidP="00912EE0">
      <w:pPr>
        <w:suppressAutoHyphens w:val="0"/>
        <w:spacing w:after="240" w:line="246" w:lineRule="atLeast"/>
        <w:ind w:left="720"/>
        <w:rPr>
          <w:rFonts w:ascii="Consolas" w:eastAsia="Times New Roman" w:hAnsi="Consolas"/>
          <w:kern w:val="0"/>
          <w:sz w:val="20"/>
          <w:szCs w:val="20"/>
          <w:lang w:val="en-IN" w:eastAsia="en-IN"/>
        </w:rPr>
      </w:pPr>
    </w:p>
    <w:p w14:paraId="1F176F6C" w14:textId="3D3395BE" w:rsidR="00912EE0" w:rsidRDefault="003D6303" w:rsidP="003D6303">
      <w:pPr>
        <w:spacing w:after="0" w:line="100" w:lineRule="atLeast"/>
        <w:rPr>
          <w:noProof/>
        </w:rPr>
      </w:pPr>
      <w:r>
        <w:rPr>
          <w:noProof/>
        </w:rPr>
        <w:lastRenderedPageBreak/>
        <w:drawing>
          <wp:inline distT="0" distB="0" distL="0" distR="0" wp14:anchorId="7F047A74" wp14:editId="1279B92A">
            <wp:extent cx="6419850" cy="5600065"/>
            <wp:effectExtent l="0" t="0" r="6350" b="0"/>
            <wp:docPr id="18494789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8916" name="Picture 1849478916"/>
                    <pic:cNvPicPr/>
                  </pic:nvPicPr>
                  <pic:blipFill>
                    <a:blip r:embed="rId19">
                      <a:extLst>
                        <a:ext uri="{28A0092B-C50C-407E-A947-70E740481C1C}">
                          <a14:useLocalDpi xmlns:a14="http://schemas.microsoft.com/office/drawing/2010/main" val="0"/>
                        </a:ext>
                      </a:extLst>
                    </a:blip>
                    <a:stretch>
                      <a:fillRect/>
                    </a:stretch>
                  </pic:blipFill>
                  <pic:spPr>
                    <a:xfrm>
                      <a:off x="0" y="0"/>
                      <a:ext cx="6419850" cy="5600065"/>
                    </a:xfrm>
                    <a:prstGeom prst="rect">
                      <a:avLst/>
                    </a:prstGeom>
                  </pic:spPr>
                </pic:pic>
              </a:graphicData>
            </a:graphic>
          </wp:inline>
        </w:drawing>
      </w:r>
    </w:p>
    <w:p w14:paraId="611A4B36" w14:textId="1723202A" w:rsidR="00912EE0" w:rsidRDefault="003D6303" w:rsidP="003D6303">
      <w:pPr>
        <w:spacing w:after="0" w:line="100" w:lineRule="atLeast"/>
        <w:rPr>
          <w:noProof/>
        </w:rPr>
      </w:pPr>
      <w:r>
        <w:rPr>
          <w:noProof/>
        </w:rPr>
        <w:lastRenderedPageBreak/>
        <w:drawing>
          <wp:inline distT="0" distB="0" distL="0" distR="0" wp14:anchorId="06570D11" wp14:editId="3995A6FA">
            <wp:extent cx="6348095" cy="8191500"/>
            <wp:effectExtent l="0" t="0" r="1905" b="0"/>
            <wp:docPr id="47070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70132" name="Picture 47070132"/>
                    <pic:cNvPicPr/>
                  </pic:nvPicPr>
                  <pic:blipFill>
                    <a:blip r:embed="rId20">
                      <a:extLst>
                        <a:ext uri="{28A0092B-C50C-407E-A947-70E740481C1C}">
                          <a14:useLocalDpi xmlns:a14="http://schemas.microsoft.com/office/drawing/2010/main" val="0"/>
                        </a:ext>
                      </a:extLst>
                    </a:blip>
                    <a:stretch>
                      <a:fillRect/>
                    </a:stretch>
                  </pic:blipFill>
                  <pic:spPr>
                    <a:xfrm>
                      <a:off x="0" y="0"/>
                      <a:ext cx="6348095" cy="8191500"/>
                    </a:xfrm>
                    <a:prstGeom prst="rect">
                      <a:avLst/>
                    </a:prstGeom>
                  </pic:spPr>
                </pic:pic>
              </a:graphicData>
            </a:graphic>
          </wp:inline>
        </w:drawing>
      </w:r>
      <w:r>
        <w:rPr>
          <w:noProof/>
        </w:rPr>
        <w:lastRenderedPageBreak/>
        <w:drawing>
          <wp:inline distT="0" distB="0" distL="0" distR="0" wp14:anchorId="7819DD76" wp14:editId="1350AAEF">
            <wp:extent cx="6419850" cy="5600065"/>
            <wp:effectExtent l="0" t="0" r="0" b="0"/>
            <wp:docPr id="178723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309" name="Picture 17872309"/>
                    <pic:cNvPicPr/>
                  </pic:nvPicPr>
                  <pic:blipFill>
                    <a:blip r:embed="rId21">
                      <a:extLst>
                        <a:ext uri="{28A0092B-C50C-407E-A947-70E740481C1C}">
                          <a14:useLocalDpi xmlns:a14="http://schemas.microsoft.com/office/drawing/2010/main" val="0"/>
                        </a:ext>
                      </a:extLst>
                    </a:blip>
                    <a:stretch>
                      <a:fillRect/>
                    </a:stretch>
                  </pic:blipFill>
                  <pic:spPr>
                    <a:xfrm>
                      <a:off x="0" y="0"/>
                      <a:ext cx="6419850" cy="5600065"/>
                    </a:xfrm>
                    <a:prstGeom prst="rect">
                      <a:avLst/>
                    </a:prstGeom>
                  </pic:spPr>
                </pic:pic>
              </a:graphicData>
            </a:graphic>
          </wp:inline>
        </w:drawing>
      </w:r>
    </w:p>
    <w:p w14:paraId="48C453AC" w14:textId="77777777" w:rsidR="00912EE0" w:rsidRPr="00912EE0" w:rsidRDefault="00912EE0" w:rsidP="00F17848">
      <w:pPr>
        <w:spacing w:after="0" w:line="100" w:lineRule="atLeast"/>
        <w:rPr>
          <w:rFonts w:ascii="Consolas" w:eastAsia="Times New Roman" w:hAnsi="Consolas"/>
          <w:kern w:val="0"/>
          <w:sz w:val="20"/>
          <w:szCs w:val="20"/>
          <w:lang w:val="en-IN" w:eastAsia="en-IN"/>
        </w:rPr>
      </w:pPr>
      <w:r>
        <w:rPr>
          <w:noProof/>
        </w:rPr>
        <w:tab/>
      </w:r>
    </w:p>
    <w:p w14:paraId="2ECACD65" w14:textId="77777777" w:rsidR="00912EE0" w:rsidRPr="00912EE0" w:rsidRDefault="00912EE0" w:rsidP="00912EE0">
      <w:pPr>
        <w:suppressAutoHyphens w:val="0"/>
        <w:spacing w:after="240" w:line="246" w:lineRule="atLeast"/>
        <w:ind w:left="720"/>
        <w:rPr>
          <w:rFonts w:ascii="Consolas" w:eastAsia="Times New Roman" w:hAnsi="Consolas"/>
          <w:kern w:val="0"/>
          <w:sz w:val="20"/>
          <w:szCs w:val="20"/>
          <w:lang w:val="en-IN" w:eastAsia="en-IN"/>
        </w:rPr>
      </w:pPr>
    </w:p>
    <w:p w14:paraId="3536625A" w14:textId="77777777" w:rsidR="000C458A" w:rsidRDefault="000C458A" w:rsidP="000C458A">
      <w:pPr>
        <w:spacing w:before="100" w:after="100" w:line="100" w:lineRule="atLeast"/>
      </w:pPr>
    </w:p>
    <w:p w14:paraId="0267D531" w14:textId="77777777" w:rsidR="000C458A" w:rsidRDefault="000C458A" w:rsidP="000C458A">
      <w:pPr>
        <w:spacing w:before="100" w:after="100" w:line="100" w:lineRule="atLeast"/>
      </w:pPr>
    </w:p>
    <w:p w14:paraId="66823E04" w14:textId="77777777" w:rsidR="00C62DBB" w:rsidRPr="00ED047E" w:rsidRDefault="000C458A" w:rsidP="003D6303">
      <w:pPr>
        <w:spacing w:after="0" w:line="100" w:lineRule="atLeast"/>
        <w:ind w:firstLine="360"/>
        <w:jc w:val="both"/>
        <w:rPr>
          <w:rFonts w:cs="Arial"/>
          <w:bCs/>
        </w:rPr>
      </w:pPr>
      <w:r>
        <w:rPr>
          <w:b/>
          <w:iCs/>
        </w:rPr>
        <w:t>Conclusion:</w:t>
      </w:r>
      <w:r w:rsidR="00ED047E">
        <w:rPr>
          <w:b/>
          <w:iCs/>
        </w:rPr>
        <w:t xml:space="preserve"> </w:t>
      </w:r>
      <w:r w:rsidR="00ED047E" w:rsidRPr="00ED047E">
        <w:rPr>
          <w:bCs/>
          <w:iCs/>
        </w:rPr>
        <w:t>Implementation of defuzzification methods was done successfully.</w:t>
      </w:r>
    </w:p>
    <w:p w14:paraId="2D92159E" w14:textId="77777777" w:rsidR="00C62DBB" w:rsidRDefault="00C62DBB" w:rsidP="00C62DBB">
      <w:pPr>
        <w:spacing w:after="0" w:line="100" w:lineRule="atLeast"/>
        <w:jc w:val="both"/>
        <w:rPr>
          <w:rFonts w:cs="Arial"/>
        </w:rPr>
      </w:pPr>
    </w:p>
    <w:p w14:paraId="58541308" w14:textId="77777777" w:rsidR="000C458A" w:rsidRDefault="000C458A" w:rsidP="003D6303">
      <w:pPr>
        <w:spacing w:after="0" w:line="100" w:lineRule="atLeast"/>
        <w:ind w:firstLine="360"/>
        <w:jc w:val="both"/>
        <w:rPr>
          <w:b/>
          <w:iCs/>
        </w:rPr>
      </w:pPr>
      <w:r>
        <w:rPr>
          <w:b/>
          <w:iCs/>
        </w:rPr>
        <w:t xml:space="preserve">Post Lab Descriptive </w:t>
      </w:r>
      <w:proofErr w:type="gramStart"/>
      <w:r>
        <w:rPr>
          <w:b/>
          <w:iCs/>
        </w:rPr>
        <w:t>Questions :</w:t>
      </w:r>
      <w:proofErr w:type="gramEnd"/>
    </w:p>
    <w:p w14:paraId="2C6B026F" w14:textId="77777777" w:rsidR="00075054" w:rsidRDefault="00075054" w:rsidP="00C62DBB">
      <w:pPr>
        <w:spacing w:after="0" w:line="100" w:lineRule="atLeast"/>
        <w:jc w:val="both"/>
        <w:rPr>
          <w:b/>
          <w:iCs/>
        </w:rPr>
      </w:pPr>
    </w:p>
    <w:p w14:paraId="129D981A" w14:textId="77777777" w:rsidR="003D6303" w:rsidRDefault="003D6303" w:rsidP="00C62DBB">
      <w:pPr>
        <w:spacing w:after="0" w:line="100" w:lineRule="atLeast"/>
        <w:jc w:val="both"/>
        <w:rPr>
          <w:b/>
          <w:iCs/>
        </w:rPr>
      </w:pPr>
    </w:p>
    <w:p w14:paraId="441AF229" w14:textId="77777777" w:rsidR="003D6303" w:rsidRDefault="003D6303" w:rsidP="00C62DBB">
      <w:pPr>
        <w:spacing w:after="0" w:line="100" w:lineRule="atLeast"/>
        <w:jc w:val="both"/>
        <w:rPr>
          <w:b/>
          <w:iCs/>
        </w:rPr>
      </w:pPr>
    </w:p>
    <w:p w14:paraId="20491EB7" w14:textId="77777777" w:rsidR="00075054" w:rsidRPr="00075054" w:rsidRDefault="00075054" w:rsidP="00C62DBB">
      <w:pPr>
        <w:numPr>
          <w:ilvl w:val="0"/>
          <w:numId w:val="17"/>
        </w:numPr>
        <w:spacing w:after="0" w:line="100" w:lineRule="atLeast"/>
        <w:jc w:val="both"/>
        <w:rPr>
          <w:b/>
          <w:iCs/>
        </w:rPr>
      </w:pPr>
      <w:r w:rsidRPr="00075054">
        <w:rPr>
          <w:b/>
          <w:iCs/>
        </w:rPr>
        <w:lastRenderedPageBreak/>
        <w:t xml:space="preserve">Let there be 3 different fuzzy sets as shown in the figures </w:t>
      </w:r>
      <w:proofErr w:type="gramStart"/>
      <w:r w:rsidRPr="00075054">
        <w:rPr>
          <w:b/>
          <w:iCs/>
        </w:rPr>
        <w:t>below:-</w:t>
      </w:r>
      <w:proofErr w:type="gramEnd"/>
      <w:r>
        <w:rPr>
          <w:b/>
          <w:iCs/>
        </w:rPr>
        <w:t xml:space="preserve">  </w:t>
      </w:r>
    </w:p>
    <w:p w14:paraId="302C0369" w14:textId="77777777" w:rsidR="00075054" w:rsidRDefault="003D6303" w:rsidP="00C62DBB">
      <w:pPr>
        <w:spacing w:after="0" w:line="100" w:lineRule="atLeast"/>
        <w:jc w:val="both"/>
        <w:rPr>
          <w:b/>
          <w:iCs/>
        </w:rPr>
      </w:pPr>
      <w:r w:rsidRPr="00075054">
        <w:rPr>
          <w:b/>
          <w:iCs/>
          <w:noProof/>
        </w:rPr>
        <w:drawing>
          <wp:inline distT="0" distB="0" distL="0" distR="0" wp14:anchorId="147C8543" wp14:editId="08111304">
            <wp:extent cx="6411595" cy="2381885"/>
            <wp:effectExtent l="0" t="0" r="0" b="0"/>
            <wp:docPr id="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11595" cy="2381885"/>
                    </a:xfrm>
                    <a:prstGeom prst="rect">
                      <a:avLst/>
                    </a:prstGeom>
                    <a:noFill/>
                    <a:ln>
                      <a:noFill/>
                    </a:ln>
                  </pic:spPr>
                </pic:pic>
              </a:graphicData>
            </a:graphic>
          </wp:inline>
        </w:drawing>
      </w:r>
    </w:p>
    <w:p w14:paraId="238B9E13" w14:textId="77777777" w:rsidR="00075054" w:rsidRDefault="00075054" w:rsidP="00C62DBB">
      <w:pPr>
        <w:spacing w:after="0" w:line="100" w:lineRule="atLeast"/>
        <w:jc w:val="both"/>
      </w:pPr>
    </w:p>
    <w:p w14:paraId="207E27EC" w14:textId="79A85401" w:rsidR="000C458A" w:rsidRDefault="00075054" w:rsidP="000C458A">
      <w:pPr>
        <w:spacing w:after="0" w:line="100" w:lineRule="atLeast"/>
        <w:jc w:val="both"/>
      </w:pPr>
      <w:r w:rsidRPr="00075054">
        <w:t>Now we shall calculate</w:t>
      </w:r>
      <w:r>
        <w:t xml:space="preserve"> (</w:t>
      </w:r>
      <w:proofErr w:type="gramStart"/>
      <w:r>
        <w:t xml:space="preserve">manually) </w:t>
      </w:r>
      <w:r w:rsidRPr="00075054">
        <w:t xml:space="preserve"> the</w:t>
      </w:r>
      <w:proofErr w:type="gramEnd"/>
      <w:r w:rsidRPr="00075054">
        <w:t xml:space="preserve"> </w:t>
      </w:r>
      <w:proofErr w:type="spellStart"/>
      <w:r w:rsidRPr="00075054">
        <w:t>defuzzified</w:t>
      </w:r>
      <w:proofErr w:type="spellEnd"/>
      <w:r w:rsidRPr="00075054">
        <w:t xml:space="preserve"> value using all the</w:t>
      </w:r>
      <w:r>
        <w:t xml:space="preserve"> above</w:t>
      </w:r>
      <w:r w:rsidRPr="00075054">
        <w:t xml:space="preserve"> methods one by one.</w:t>
      </w:r>
      <w:r w:rsidR="003D6303" w:rsidRPr="003D6303">
        <w:rPr>
          <w:noProof/>
        </w:rPr>
        <w:t xml:space="preserve"> </w:t>
      </w:r>
      <w:r w:rsidR="003D6303">
        <w:rPr>
          <w:noProof/>
        </w:rPr>
        <w:drawing>
          <wp:inline distT="0" distB="0" distL="0" distR="0" wp14:anchorId="2D20A021" wp14:editId="514E837A">
            <wp:extent cx="5231219" cy="3820721"/>
            <wp:effectExtent l="0" t="0" r="1270" b="2540"/>
            <wp:docPr id="8589666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66618" name="Picture 858966618"/>
                    <pic:cNvPicPr/>
                  </pic:nvPicPr>
                  <pic:blipFill rotWithShape="1">
                    <a:blip r:embed="rId23" cstate="print">
                      <a:extLst>
                        <a:ext uri="{28A0092B-C50C-407E-A947-70E740481C1C}">
                          <a14:useLocalDpi xmlns:a14="http://schemas.microsoft.com/office/drawing/2010/main" val="0"/>
                        </a:ext>
                      </a:extLst>
                    </a:blip>
                    <a:srcRect l="5797"/>
                    <a:stretch/>
                  </pic:blipFill>
                  <pic:spPr bwMode="auto">
                    <a:xfrm>
                      <a:off x="0" y="0"/>
                      <a:ext cx="5340610" cy="3900617"/>
                    </a:xfrm>
                    <a:prstGeom prst="rect">
                      <a:avLst/>
                    </a:prstGeom>
                    <a:ln>
                      <a:noFill/>
                    </a:ln>
                    <a:extLst>
                      <a:ext uri="{53640926-AAD7-44D8-BBD7-CCE9431645EC}">
                        <a14:shadowObscured xmlns:a14="http://schemas.microsoft.com/office/drawing/2010/main"/>
                      </a:ext>
                    </a:extLst>
                  </pic:spPr>
                </pic:pic>
              </a:graphicData>
            </a:graphic>
          </wp:inline>
        </w:drawing>
      </w:r>
    </w:p>
    <w:p w14:paraId="22CE4E32" w14:textId="6B0F0D3A" w:rsidR="000C458A" w:rsidRDefault="000C458A" w:rsidP="000C458A">
      <w:pPr>
        <w:tabs>
          <w:tab w:val="left" w:pos="720"/>
          <w:tab w:val="left" w:pos="1440"/>
        </w:tabs>
        <w:spacing w:after="0" w:line="100" w:lineRule="atLeast"/>
        <w:jc w:val="both"/>
      </w:pPr>
    </w:p>
    <w:p w14:paraId="51828326" w14:textId="77777777" w:rsidR="008B1115" w:rsidRDefault="008B1115" w:rsidP="000C458A">
      <w:pPr>
        <w:spacing w:after="0" w:line="100" w:lineRule="atLeast"/>
        <w:jc w:val="both"/>
        <w:rPr>
          <w:b/>
          <w:iCs/>
        </w:rPr>
      </w:pPr>
    </w:p>
    <w:p w14:paraId="16EE18AE" w14:textId="77777777" w:rsidR="008B1115" w:rsidRDefault="008B1115" w:rsidP="000C458A">
      <w:pPr>
        <w:spacing w:after="0" w:line="100" w:lineRule="atLeast"/>
        <w:jc w:val="both"/>
        <w:rPr>
          <w:b/>
          <w:iCs/>
        </w:rPr>
      </w:pPr>
    </w:p>
    <w:p w14:paraId="473596D0" w14:textId="77777777" w:rsidR="008B1115" w:rsidRDefault="008B1115" w:rsidP="000C458A">
      <w:pPr>
        <w:spacing w:after="0" w:line="100" w:lineRule="atLeast"/>
        <w:jc w:val="both"/>
        <w:rPr>
          <w:b/>
          <w:iCs/>
        </w:rPr>
      </w:pPr>
    </w:p>
    <w:p w14:paraId="4D4B5112" w14:textId="58C8D806" w:rsidR="000C458A" w:rsidRPr="003D6303" w:rsidRDefault="000C458A" w:rsidP="003D6303">
      <w:pPr>
        <w:spacing w:after="0" w:line="100" w:lineRule="atLeast"/>
        <w:jc w:val="both"/>
        <w:rPr>
          <w:b/>
        </w:rPr>
      </w:pPr>
      <w:r>
        <w:rPr>
          <w:b/>
          <w:iCs/>
        </w:rPr>
        <w:t xml:space="preserve">Date: </w:t>
      </w:r>
      <w:r w:rsidR="003D3327">
        <w:rPr>
          <w:b/>
          <w:iCs/>
          <w:u w:val="single"/>
        </w:rPr>
        <w:t>________</w:t>
      </w:r>
      <w:r w:rsidR="000060DE">
        <w:rPr>
          <w:b/>
          <w:iCs/>
        </w:rPr>
        <w:t xml:space="preserve">      </w:t>
      </w:r>
      <w:r>
        <w:rPr>
          <w:b/>
          <w:iCs/>
        </w:rPr>
        <w:t xml:space="preserve">                                                                            </w:t>
      </w:r>
      <w:r>
        <w:rPr>
          <w:b/>
        </w:rPr>
        <w:t>Signature of faculty in-charge</w:t>
      </w:r>
    </w:p>
    <w:sectPr w:rsidR="000C458A" w:rsidRPr="003D6303" w:rsidSect="00F806CD">
      <w:headerReference w:type="even" r:id="rId24"/>
      <w:headerReference w:type="default" r:id="rId25"/>
      <w:footerReference w:type="even" r:id="rId26"/>
      <w:footerReference w:type="default" r:id="rId27"/>
      <w:headerReference w:type="first" r:id="rId28"/>
      <w:footerReference w:type="first" r:id="rId29"/>
      <w:pgSz w:w="12240" w:h="15840"/>
      <w:pgMar w:top="1470" w:right="1230" w:bottom="1470" w:left="900" w:header="736" w:footer="736" w:gutter="0"/>
      <w:pgBorders>
        <w:top w:val="double" w:sz="4" w:space="0" w:color="000000"/>
        <w:left w:val="double" w:sz="4" w:space="0" w:color="000000"/>
        <w:bottom w:val="double" w:sz="4" w:space="0" w:color="000000"/>
        <w:right w:val="double" w:sz="4" w:space="0" w:color="000000"/>
      </w:pgBorders>
      <w:cols w:space="72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D3CF3" w14:textId="77777777" w:rsidR="00BC0DDE" w:rsidRDefault="00BC0DDE">
      <w:pPr>
        <w:spacing w:after="0" w:line="240" w:lineRule="auto"/>
      </w:pPr>
      <w:r>
        <w:separator/>
      </w:r>
    </w:p>
  </w:endnote>
  <w:endnote w:type="continuationSeparator" w:id="0">
    <w:p w14:paraId="2C54CB82" w14:textId="77777777" w:rsidR="00BC0DDE" w:rsidRDefault="00BC0D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80"/>
    <w:family w:val="swiss"/>
    <w:pitch w:val="variable"/>
  </w:font>
  <w:font w:name="DejaVu Sans">
    <w:panose1 w:val="020B0604020202020204"/>
    <w:charset w:val="00"/>
    <w:family w:val="swiss"/>
    <w:pitch w:val="variable"/>
    <w:sig w:usb0="E7002EFF" w:usb1="D200FDFF" w:usb2="0A246029" w:usb3="00000000" w:csb0="000001FF" w:csb1="00000000"/>
  </w:font>
  <w:font w:name="Lohit Hindi">
    <w:altName w:val="MS Gothic"/>
    <w:panose1 w:val="020B0604020202020204"/>
    <w:charset w:val="8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7DF59" w14:textId="77777777" w:rsidR="00873D10" w:rsidRDefault="00873D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6D6CB" w14:textId="77777777" w:rsidR="00F806CD" w:rsidRDefault="00F806CD" w:rsidP="00F806CD">
    <w:pPr>
      <w:spacing w:after="0" w:line="100" w:lineRule="atLeast"/>
      <w:jc w:val="center"/>
      <w:rPr>
        <w:sz w:val="18"/>
        <w:szCs w:val="18"/>
      </w:rPr>
    </w:pPr>
    <w:r>
      <w:rPr>
        <w:b/>
        <w:iCs/>
        <w:sz w:val="18"/>
        <w:szCs w:val="18"/>
      </w:rPr>
      <w:t>Department of Computer Engineering</w:t>
    </w:r>
  </w:p>
  <w:p w14:paraId="62FAF08D" w14:textId="77777777" w:rsidR="00F806CD" w:rsidRDefault="00F806CD" w:rsidP="00F806CD">
    <w:pPr>
      <w:pStyle w:val="Footer"/>
      <w:spacing w:after="0" w:line="100" w:lineRule="atLeast"/>
      <w:jc w:val="center"/>
      <w:rPr>
        <w:sz w:val="18"/>
        <w:szCs w:val="18"/>
      </w:rPr>
    </w:pPr>
  </w:p>
  <w:p w14:paraId="4FEB4403" w14:textId="77777777" w:rsidR="00F806CD" w:rsidRDefault="00F806CD" w:rsidP="00F806CD">
    <w:pPr>
      <w:pStyle w:val="Footer"/>
    </w:pPr>
    <w:r>
      <w:rPr>
        <w:sz w:val="18"/>
        <w:szCs w:val="18"/>
      </w:rPr>
      <w:t xml:space="preserve"> Page No</w:t>
    </w:r>
    <w:proofErr w:type="gramStart"/>
    <w:r>
      <w:rPr>
        <w:sz w:val="18"/>
        <w:szCs w:val="18"/>
      </w:rPr>
      <w:tab/>
      <w:t xml:space="preserve"> :</w:t>
    </w:r>
    <w:proofErr w:type="gramEnd"/>
    <w:r>
      <w:rPr>
        <w:sz w:val="18"/>
        <w:szCs w:val="18"/>
      </w:rPr>
      <w:t xml:space="preserve">                                                                                                                                                           SC</w:t>
    </w:r>
    <w:r w:rsidR="00AC2AB0">
      <w:rPr>
        <w:sz w:val="18"/>
        <w:szCs w:val="18"/>
      </w:rPr>
      <w:t>/</w:t>
    </w:r>
    <w:r w:rsidR="00D46DC7">
      <w:rPr>
        <w:sz w:val="18"/>
        <w:szCs w:val="18"/>
      </w:rPr>
      <w:t xml:space="preserve"> Sem V</w:t>
    </w:r>
    <w:r>
      <w:rPr>
        <w:sz w:val="18"/>
        <w:szCs w:val="18"/>
      </w:rPr>
      <w:t xml:space="preserve">/  </w:t>
    </w:r>
    <w:r w:rsidR="00D46DC7">
      <w:rPr>
        <w:sz w:val="18"/>
        <w:szCs w:val="18"/>
      </w:rPr>
      <w:t>202</w:t>
    </w:r>
    <w:r w:rsidR="00873D10">
      <w:rPr>
        <w:sz w:val="18"/>
        <w:szCs w:val="18"/>
      </w:rPr>
      <w:t>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E0CA4" w14:textId="77777777" w:rsidR="00D46DC7" w:rsidRDefault="00D46DC7">
    <w:pPr>
      <w:pStyle w:val="Footer"/>
    </w:pPr>
  </w:p>
  <w:p w14:paraId="0F979AAA" w14:textId="77777777" w:rsidR="00D46DC7" w:rsidRDefault="00D46D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2591B" w14:textId="77777777" w:rsidR="00BC0DDE" w:rsidRDefault="00BC0DDE">
      <w:pPr>
        <w:spacing w:after="0" w:line="240" w:lineRule="auto"/>
      </w:pPr>
      <w:r>
        <w:separator/>
      </w:r>
    </w:p>
  </w:footnote>
  <w:footnote w:type="continuationSeparator" w:id="0">
    <w:p w14:paraId="3085EE3B" w14:textId="77777777" w:rsidR="00BC0DDE" w:rsidRDefault="00BC0D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E6359" w14:textId="77777777" w:rsidR="00873D10" w:rsidRDefault="00873D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3453" w14:textId="77777777" w:rsidR="00AF4D7A" w:rsidRDefault="00994153" w:rsidP="00F806CD">
    <w:pPr>
      <w:pStyle w:val="Header"/>
      <w:rPr>
        <w:sz w:val="20"/>
        <w:szCs w:val="20"/>
      </w:rPr>
    </w:pPr>
    <w:r>
      <w:tab/>
      <w:t xml:space="preserve">                   </w:t>
    </w:r>
  </w:p>
  <w:p w14:paraId="272C3317" w14:textId="77777777" w:rsidR="00AF4D7A" w:rsidRDefault="003D6303" w:rsidP="00AF4D7A">
    <w:pPr>
      <w:pStyle w:val="Header"/>
      <w:tabs>
        <w:tab w:val="clear" w:pos="4680"/>
        <w:tab w:val="clear" w:pos="9360"/>
        <w:tab w:val="center" w:pos="5055"/>
      </w:tabs>
    </w:pPr>
    <w:r>
      <w:rPr>
        <w:noProof/>
      </w:rPr>
      <w:drawing>
        <wp:anchor distT="0" distB="0" distL="0" distR="0" simplePos="0" relativeHeight="251657728" behindDoc="0" locked="0" layoutInCell="1" allowOverlap="1" wp14:anchorId="5D42EB71" wp14:editId="6B4F4350">
          <wp:simplePos x="0" y="0"/>
          <wp:positionH relativeFrom="column">
            <wp:posOffset>2973705</wp:posOffset>
          </wp:positionH>
          <wp:positionV relativeFrom="paragraph">
            <wp:posOffset>-204470</wp:posOffset>
          </wp:positionV>
          <wp:extent cx="497840" cy="422275"/>
          <wp:effectExtent l="0" t="0" r="0" b="0"/>
          <wp:wrapSquare wrapText="largest"/>
          <wp:docPr id="5340776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7840" cy="42227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94153">
      <w:t xml:space="preserve">  </w:t>
    </w:r>
    <w:r w:rsidR="00AF4D7A">
      <w:tab/>
    </w:r>
  </w:p>
  <w:p w14:paraId="65B0B226" w14:textId="77777777" w:rsidR="00994153" w:rsidRPr="00F806CD" w:rsidRDefault="007C786E" w:rsidP="00AF4D7A">
    <w:pPr>
      <w:pStyle w:val="Header"/>
      <w:tabs>
        <w:tab w:val="clear" w:pos="4680"/>
        <w:tab w:val="clear" w:pos="9360"/>
        <w:tab w:val="center" w:pos="5055"/>
      </w:tabs>
      <w:jc w:val="center"/>
      <w:rPr>
        <w:b/>
        <w:iCs/>
      </w:rPr>
    </w:pPr>
    <w:r>
      <w:rPr>
        <w:b/>
        <w:iCs/>
      </w:rPr>
      <w:t>K. J. Somaiya College of Engineering, Mumbai-77</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BEA08" w14:textId="77777777" w:rsidR="00873D10" w:rsidRDefault="00873D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1"/>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0000002"/>
    <w:multiLevelType w:val="multilevel"/>
    <w:tmpl w:val="00000002"/>
    <w:name w:val="WWNum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0000003"/>
    <w:multiLevelType w:val="multilevel"/>
    <w:tmpl w:val="00000003"/>
    <w:name w:val="WWNum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00000004"/>
    <w:multiLevelType w:val="multilevel"/>
    <w:tmpl w:val="00000004"/>
    <w:name w:val="WWNum4"/>
    <w:lvl w:ilvl="0">
      <w:start w:val="1"/>
      <w:numFmt w:val="decimal"/>
      <w:lvlText w:val="%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Num5"/>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00000006"/>
    <w:multiLevelType w:val="multilevel"/>
    <w:tmpl w:val="00000006"/>
    <w:name w:val="WWNum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Num7"/>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00000008"/>
    <w:multiLevelType w:val="multilevel"/>
    <w:tmpl w:val="00000008"/>
    <w:name w:val="WWNum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00000009"/>
    <w:multiLevelType w:val="multilevel"/>
    <w:tmpl w:val="00000009"/>
    <w:name w:val="WWNum9"/>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Num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0000000B"/>
    <w:multiLevelType w:val="multilevel"/>
    <w:tmpl w:val="0000000B"/>
    <w:name w:val="WWNum11"/>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0000000C"/>
    <w:multiLevelType w:val="multilevel"/>
    <w:tmpl w:val="0000000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2" w15:restartNumberingAfterBreak="0">
    <w:nsid w:val="3717220B"/>
    <w:multiLevelType w:val="hybridMultilevel"/>
    <w:tmpl w:val="1264DF1C"/>
    <w:lvl w:ilvl="0" w:tplc="AECEC56A">
      <w:start w:val="1"/>
      <w:numFmt w:val="decimal"/>
      <w:lvlText w:val="%1)"/>
      <w:lvlJc w:val="left"/>
      <w:pPr>
        <w:ind w:left="1392" w:hanging="60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3" w15:restartNumberingAfterBreak="0">
    <w:nsid w:val="3777009A"/>
    <w:multiLevelType w:val="hybridMultilevel"/>
    <w:tmpl w:val="A32C6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2E0B92"/>
    <w:multiLevelType w:val="hybridMultilevel"/>
    <w:tmpl w:val="CB089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0746C6B"/>
    <w:multiLevelType w:val="hybridMultilevel"/>
    <w:tmpl w:val="2940F1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5E1BCF"/>
    <w:multiLevelType w:val="hybridMultilevel"/>
    <w:tmpl w:val="CB0898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5435947">
    <w:abstractNumId w:val="0"/>
  </w:num>
  <w:num w:numId="2" w16cid:durableId="1897662709">
    <w:abstractNumId w:val="1"/>
  </w:num>
  <w:num w:numId="3" w16cid:durableId="1237864750">
    <w:abstractNumId w:val="2"/>
  </w:num>
  <w:num w:numId="4" w16cid:durableId="137309291">
    <w:abstractNumId w:val="3"/>
  </w:num>
  <w:num w:numId="5" w16cid:durableId="1187325801">
    <w:abstractNumId w:val="4"/>
  </w:num>
  <w:num w:numId="6" w16cid:durableId="341857833">
    <w:abstractNumId w:val="5"/>
  </w:num>
  <w:num w:numId="7" w16cid:durableId="1040328035">
    <w:abstractNumId w:val="6"/>
  </w:num>
  <w:num w:numId="8" w16cid:durableId="325666723">
    <w:abstractNumId w:val="7"/>
  </w:num>
  <w:num w:numId="9" w16cid:durableId="39286572">
    <w:abstractNumId w:val="8"/>
  </w:num>
  <w:num w:numId="10" w16cid:durableId="689768420">
    <w:abstractNumId w:val="9"/>
  </w:num>
  <w:num w:numId="11" w16cid:durableId="1595820489">
    <w:abstractNumId w:val="10"/>
  </w:num>
  <w:num w:numId="12" w16cid:durableId="1680817165">
    <w:abstractNumId w:val="11"/>
  </w:num>
  <w:num w:numId="13" w16cid:durableId="221210088">
    <w:abstractNumId w:val="13"/>
  </w:num>
  <w:num w:numId="14" w16cid:durableId="1309045851">
    <w:abstractNumId w:val="12"/>
  </w:num>
  <w:num w:numId="15" w16cid:durableId="485322602">
    <w:abstractNumId w:val="15"/>
  </w:num>
  <w:num w:numId="16" w16cid:durableId="37248842">
    <w:abstractNumId w:val="16"/>
  </w:num>
  <w:num w:numId="17" w16cid:durableId="198488915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130"/>
  <w:drawingGridVerticalSpacing w:val="0"/>
  <w:displayHorizontalDrawingGridEvery w:val="0"/>
  <w:displayVerticalDrawingGridEvery w:val="0"/>
  <w:noPunctuationKerning/>
  <w:characterSpacingControl w:val="doNotCompress"/>
  <w:strictFirstAndLastChars/>
  <w:hdrShapeDefaults>
    <o:shapedefaults v:ext="edit" spidmax="2050"/>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65D"/>
    <w:rsid w:val="000060DE"/>
    <w:rsid w:val="0003476E"/>
    <w:rsid w:val="00037EA4"/>
    <w:rsid w:val="00051980"/>
    <w:rsid w:val="00075054"/>
    <w:rsid w:val="000C458A"/>
    <w:rsid w:val="000F211E"/>
    <w:rsid w:val="00134EBE"/>
    <w:rsid w:val="00186042"/>
    <w:rsid w:val="001D7B54"/>
    <w:rsid w:val="0021765B"/>
    <w:rsid w:val="00222FCD"/>
    <w:rsid w:val="00275739"/>
    <w:rsid w:val="003242F5"/>
    <w:rsid w:val="00324396"/>
    <w:rsid w:val="003520C9"/>
    <w:rsid w:val="003920B3"/>
    <w:rsid w:val="003D3327"/>
    <w:rsid w:val="003D6303"/>
    <w:rsid w:val="003D72BF"/>
    <w:rsid w:val="00421C87"/>
    <w:rsid w:val="0044595F"/>
    <w:rsid w:val="0045428D"/>
    <w:rsid w:val="004768D8"/>
    <w:rsid w:val="004D64D1"/>
    <w:rsid w:val="00526051"/>
    <w:rsid w:val="00545103"/>
    <w:rsid w:val="005A6C9D"/>
    <w:rsid w:val="005C7471"/>
    <w:rsid w:val="005E6F4E"/>
    <w:rsid w:val="006504F0"/>
    <w:rsid w:val="00655ACD"/>
    <w:rsid w:val="006A765D"/>
    <w:rsid w:val="006B718F"/>
    <w:rsid w:val="006E7E30"/>
    <w:rsid w:val="00701005"/>
    <w:rsid w:val="00737A14"/>
    <w:rsid w:val="007B71E3"/>
    <w:rsid w:val="007C5401"/>
    <w:rsid w:val="007C786E"/>
    <w:rsid w:val="00855969"/>
    <w:rsid w:val="00873D10"/>
    <w:rsid w:val="008B1115"/>
    <w:rsid w:val="008B7A7D"/>
    <w:rsid w:val="008D3DEB"/>
    <w:rsid w:val="00912EE0"/>
    <w:rsid w:val="00935CE5"/>
    <w:rsid w:val="009673DA"/>
    <w:rsid w:val="00982DBA"/>
    <w:rsid w:val="009922C4"/>
    <w:rsid w:val="00994153"/>
    <w:rsid w:val="009E7B40"/>
    <w:rsid w:val="00A030E1"/>
    <w:rsid w:val="00A24174"/>
    <w:rsid w:val="00A84EAA"/>
    <w:rsid w:val="00AA56F2"/>
    <w:rsid w:val="00AC2AB0"/>
    <w:rsid w:val="00AE3F33"/>
    <w:rsid w:val="00AF4D7A"/>
    <w:rsid w:val="00B0099B"/>
    <w:rsid w:val="00B0220D"/>
    <w:rsid w:val="00B0301C"/>
    <w:rsid w:val="00B200EF"/>
    <w:rsid w:val="00B460F4"/>
    <w:rsid w:val="00B54DF2"/>
    <w:rsid w:val="00B6620A"/>
    <w:rsid w:val="00BA6144"/>
    <w:rsid w:val="00BC0DDE"/>
    <w:rsid w:val="00C62DBB"/>
    <w:rsid w:val="00C96572"/>
    <w:rsid w:val="00D46DC7"/>
    <w:rsid w:val="00D70903"/>
    <w:rsid w:val="00D9462A"/>
    <w:rsid w:val="00DE3BA9"/>
    <w:rsid w:val="00E0641D"/>
    <w:rsid w:val="00E52BEF"/>
    <w:rsid w:val="00E80447"/>
    <w:rsid w:val="00EB6FC6"/>
    <w:rsid w:val="00ED047E"/>
    <w:rsid w:val="00F17848"/>
    <w:rsid w:val="00F2488E"/>
    <w:rsid w:val="00F33284"/>
    <w:rsid w:val="00F54BF9"/>
    <w:rsid w:val="00F61837"/>
    <w:rsid w:val="00F806CD"/>
    <w:rsid w:val="00FC0D3B"/>
    <w:rsid w:val="00FD0BE6"/>
    <w:rsid w:val="00FF61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44A3B44"/>
  <w15:chartTrackingRefBased/>
  <w15:docId w15:val="{05E05E76-047C-1140-8DCF-039FC85D9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line="276" w:lineRule="auto"/>
    </w:pPr>
    <w:rPr>
      <w:rFonts w:eastAsia="Calibri"/>
      <w:color w:val="000000"/>
      <w:kern w:val="1"/>
      <w:sz w:val="24"/>
      <w:szCs w:val="24"/>
      <w:lang w:val="en-US" w:eastAsia="en-US"/>
    </w:rPr>
  </w:style>
  <w:style w:type="paragraph" w:styleId="Heading2">
    <w:name w:val="heading 2"/>
    <w:basedOn w:val="Normal"/>
    <w:qFormat/>
    <w:pPr>
      <w:spacing w:before="100" w:after="100" w:line="100" w:lineRule="atLeast"/>
      <w:outlineLvl w:val="1"/>
    </w:pPr>
    <w:rPr>
      <w:rFonts w:eastAsia="Times New Roman"/>
      <w:b/>
      <w:bCs/>
      <w:sz w:val="36"/>
      <w:szCs w:val="36"/>
    </w:rPr>
  </w:style>
  <w:style w:type="paragraph" w:styleId="Heading3">
    <w:name w:val="heading 3"/>
    <w:basedOn w:val="Normal"/>
    <w:qFormat/>
    <w:pPr>
      <w:spacing w:before="100" w:after="100" w:line="100" w:lineRule="atLeast"/>
      <w:outlineLvl w:val="2"/>
    </w:pPr>
    <w:rPr>
      <w:rFonts w:eastAsia="Times New Roman"/>
      <w:b/>
      <w:bCs/>
      <w:sz w:val="27"/>
      <w:szCs w:val="27"/>
    </w:rPr>
  </w:style>
  <w:style w:type="paragraph" w:styleId="Heading4">
    <w:name w:val="heading 4"/>
    <w:basedOn w:val="Normal"/>
    <w:qFormat/>
    <w:pPr>
      <w:keepNext/>
      <w:keepLines/>
      <w:spacing w:before="200" w:after="0"/>
      <w:outlineLvl w:val="3"/>
    </w:pPr>
    <w:rPr>
      <w:rFonts w:ascii="Cambria" w:eastAsia="Times New Roman" w:hAnsi="Cambria"/>
      <w:b/>
      <w:bCs/>
      <w:i/>
      <w:iCs/>
      <w:color w:val="4F81B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DefaultParagraphFont0">
    <w:name w:val="Default Paragraph Font"/>
  </w:style>
  <w:style w:type="character" w:customStyle="1" w:styleId="Heading2Char">
    <w:name w:val="Heading 2 Char"/>
    <w:rPr>
      <w:rFonts w:ascii="Times New Roman" w:eastAsia="Times New Roman" w:hAnsi="Times New Roman" w:cs="Times New Roman"/>
      <w:b/>
      <w:bCs/>
      <w:sz w:val="36"/>
      <w:szCs w:val="36"/>
    </w:rPr>
  </w:style>
  <w:style w:type="character" w:customStyle="1" w:styleId="Heading3Char">
    <w:name w:val="Heading 3 Char"/>
    <w:rPr>
      <w:rFonts w:ascii="Times New Roman" w:eastAsia="Times New Roman" w:hAnsi="Times New Roman" w:cs="Times New Roman"/>
      <w:b/>
      <w:bCs/>
      <w:sz w:val="27"/>
      <w:szCs w:val="27"/>
    </w:rPr>
  </w:style>
  <w:style w:type="character" w:customStyle="1" w:styleId="HeaderChar">
    <w:name w:val="Header Char"/>
    <w:rPr>
      <w:rFonts w:ascii="Calibri" w:eastAsia="Calibri" w:hAnsi="Calibri" w:cs="Times New Roman"/>
      <w:lang w:val="en-IN"/>
    </w:rPr>
  </w:style>
  <w:style w:type="character" w:customStyle="1" w:styleId="FooterChar">
    <w:name w:val="Footer Char"/>
    <w:uiPriority w:val="99"/>
    <w:rPr>
      <w:rFonts w:ascii="Calibri" w:eastAsia="Calibri" w:hAnsi="Calibri" w:cs="Times New Roman"/>
      <w:lang w:val="en-IN"/>
    </w:rPr>
  </w:style>
  <w:style w:type="character" w:customStyle="1" w:styleId="apple-converted-space">
    <w:name w:val="apple-converted-space"/>
    <w:basedOn w:val="DefaultParagraphFont0"/>
  </w:style>
  <w:style w:type="character" w:styleId="Emphasis">
    <w:name w:val="Emphasis"/>
    <w:qFormat/>
    <w:rPr>
      <w:i/>
      <w:iCs/>
    </w:rPr>
  </w:style>
  <w:style w:type="character" w:styleId="Strong">
    <w:name w:val="Strong"/>
    <w:qFormat/>
    <w:rPr>
      <w:b/>
      <w:bCs/>
    </w:rPr>
  </w:style>
  <w:style w:type="character" w:customStyle="1" w:styleId="BalloonTextChar">
    <w:name w:val="Balloon Text Char"/>
    <w:rPr>
      <w:rFonts w:ascii="Tahoma" w:eastAsia="Calibri" w:hAnsi="Tahoma" w:cs="Tahoma"/>
      <w:sz w:val="16"/>
      <w:szCs w:val="16"/>
      <w:lang w:val="en-IN"/>
    </w:rPr>
  </w:style>
  <w:style w:type="character" w:styleId="Hyperlink">
    <w:name w:val="Hyperlink"/>
    <w:rPr>
      <w:color w:val="0000FF"/>
      <w:u w:val="single"/>
      <w:lang/>
    </w:rPr>
  </w:style>
  <w:style w:type="character" w:customStyle="1" w:styleId="notlocalizable">
    <w:name w:val="notlocalizable"/>
    <w:basedOn w:val="DefaultParagraphFont0"/>
  </w:style>
  <w:style w:type="character" w:customStyle="1" w:styleId="Heading4Char">
    <w:name w:val="Heading 4 Char"/>
    <w:rPr>
      <w:rFonts w:ascii="Cambria" w:eastAsia="Times New Roman" w:hAnsi="Cambria" w:cs="Times New Roman"/>
      <w:b/>
      <w:bCs/>
      <w:i/>
      <w:iCs/>
      <w:color w:val="4F81BD"/>
      <w:lang w:val="en-IN"/>
    </w:rPr>
  </w:style>
  <w:style w:type="character" w:customStyle="1" w:styleId="green">
    <w:name w:val="green"/>
    <w:basedOn w:val="DefaultParagraphFont0"/>
  </w:style>
  <w:style w:type="character" w:customStyle="1" w:styleId="blue">
    <w:name w:val="blue"/>
    <w:basedOn w:val="DefaultParagraphFont0"/>
  </w:style>
  <w:style w:type="character" w:customStyle="1" w:styleId="red">
    <w:name w:val="red"/>
    <w:basedOn w:val="DefaultParagraphFont0"/>
  </w:style>
  <w:style w:type="character" w:customStyle="1" w:styleId="Caption1">
    <w:name w:val="Caption1"/>
    <w:basedOn w:val="DefaultParagraphFont0"/>
  </w:style>
  <w:style w:type="character" w:customStyle="1" w:styleId="blueelement">
    <w:name w:val="blueelement"/>
    <w:basedOn w:val="DefaultParagraphFont0"/>
  </w:style>
  <w:style w:type="character" w:customStyle="1" w:styleId="mw-headline">
    <w:name w:val="mw-headline"/>
    <w:basedOn w:val="DefaultParagraphFont0"/>
  </w:style>
  <w:style w:type="character" w:styleId="HTMLCode">
    <w:name w:val="HTML Code"/>
    <w:rPr>
      <w:rFonts w:ascii="Courier New" w:eastAsia="Times New Roman" w:hAnsi="Courier New" w:cs="Courier New"/>
      <w:sz w:val="20"/>
      <w:szCs w:val="20"/>
    </w:rPr>
  </w:style>
  <w:style w:type="character" w:customStyle="1" w:styleId="date">
    <w:name w:val="date"/>
    <w:basedOn w:val="DefaultParagraphFont0"/>
  </w:style>
  <w:style w:type="character" w:customStyle="1" w:styleId="id">
    <w:name w:val="id"/>
    <w:basedOn w:val="DefaultParagraphFont0"/>
  </w:style>
  <w:style w:type="character" w:customStyle="1" w:styleId="faqareaforautoringtable">
    <w:name w:val="faqareaforautoringtable"/>
    <w:basedOn w:val="DefaultParagraphFont0"/>
  </w:style>
  <w:style w:type="character" w:customStyle="1" w:styleId="HTMLPreformattedChar">
    <w:name w:val="HTML Preformatted Char"/>
    <w:rPr>
      <w:rFonts w:ascii="Courier New" w:eastAsia="Times New Roman" w:hAnsi="Courier New" w:cs="Courier New"/>
    </w:rPr>
  </w:style>
  <w:style w:type="character" w:customStyle="1" w:styleId="nowrap">
    <w:name w:val="nowrap"/>
    <w:basedOn w:val="DefaultParagraphFont0"/>
  </w:style>
  <w:style w:type="character" w:customStyle="1" w:styleId="ListLabel1">
    <w:name w:val="ListLabel 1"/>
    <w:rPr>
      <w:rFonts w:cs="Courier New"/>
    </w:rPr>
  </w:style>
  <w:style w:type="character" w:customStyle="1" w:styleId="ListLabel2">
    <w:name w:val="ListLabel 2"/>
    <w:rPr>
      <w:b/>
    </w:rPr>
  </w:style>
  <w:style w:type="character" w:customStyle="1" w:styleId="ListLabel3">
    <w:name w:val="ListLabel 3"/>
    <w:rPr>
      <w:sz w:val="20"/>
    </w:rPr>
  </w:style>
  <w:style w:type="character" w:customStyle="1" w:styleId="ListLabel4">
    <w:name w:val="ListLabel 4"/>
    <w:rPr>
      <w:rFonts w:cs="Symbol"/>
    </w:rPr>
  </w:style>
  <w:style w:type="character" w:customStyle="1" w:styleId="ListLabel5">
    <w:name w:val="ListLabel 5"/>
    <w:rPr>
      <w:rFonts w:cs="Courier New"/>
    </w:rPr>
  </w:style>
  <w:style w:type="character" w:customStyle="1" w:styleId="ListLabel6">
    <w:name w:val="ListLabel 6"/>
    <w:rPr>
      <w:rFonts w:cs="Wingdings"/>
    </w:rPr>
  </w:style>
  <w:style w:type="character" w:customStyle="1" w:styleId="ListLabel7">
    <w:name w:val="ListLabel 7"/>
    <w:rPr>
      <w:b/>
    </w:rPr>
  </w:style>
  <w:style w:type="paragraph" w:customStyle="1" w:styleId="Heading">
    <w:name w:val="Heading"/>
    <w:basedOn w:val="Normal"/>
    <w:next w:val="BodyText"/>
    <w:pPr>
      <w:keepNext/>
      <w:spacing w:before="240" w:after="120"/>
    </w:pPr>
    <w:rPr>
      <w:rFonts w:ascii="Liberation Sans" w:eastAsia="DejaVu Sans" w:hAnsi="Liberation Sans" w:cs="Lohit Hindi"/>
      <w:sz w:val="28"/>
      <w:szCs w:val="28"/>
    </w:r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rPr>
      <w:rFonts w:cs="Lohit Hindi"/>
      <w:i/>
      <w:iCs/>
    </w:rPr>
  </w:style>
  <w:style w:type="paragraph" w:customStyle="1" w:styleId="Index">
    <w:name w:val="Index"/>
    <w:basedOn w:val="Normal"/>
    <w:pPr>
      <w:suppressLineNumbers/>
    </w:pPr>
    <w:rPr>
      <w:rFonts w:cs="Lohit Hindi"/>
    </w:rPr>
  </w:style>
  <w:style w:type="paragraph" w:styleId="Header">
    <w:name w:val="header"/>
    <w:basedOn w:val="Normal"/>
    <w:pPr>
      <w:tabs>
        <w:tab w:val="center" w:pos="4680"/>
        <w:tab w:val="right" w:pos="9360"/>
      </w:tabs>
    </w:pPr>
  </w:style>
  <w:style w:type="paragraph" w:styleId="Footer">
    <w:name w:val="footer"/>
    <w:basedOn w:val="Normal"/>
    <w:uiPriority w:val="99"/>
    <w:pPr>
      <w:tabs>
        <w:tab w:val="center" w:pos="4680"/>
        <w:tab w:val="right" w:pos="9360"/>
      </w:tabs>
    </w:pPr>
  </w:style>
  <w:style w:type="paragraph" w:styleId="ListParagraph">
    <w:name w:val="List Paragraph"/>
    <w:basedOn w:val="Normal"/>
    <w:uiPriority w:val="34"/>
    <w:qFormat/>
    <w:pPr>
      <w:ind w:left="720"/>
      <w:contextualSpacing/>
    </w:pPr>
  </w:style>
  <w:style w:type="paragraph" w:styleId="NormalWeb">
    <w:name w:val="Normal (Web)"/>
    <w:basedOn w:val="Normal"/>
    <w:pPr>
      <w:spacing w:before="100" w:after="100" w:line="100" w:lineRule="atLeast"/>
    </w:pPr>
    <w:rPr>
      <w:rFonts w:eastAsia="Times New Roman"/>
    </w:rPr>
  </w:style>
  <w:style w:type="paragraph" w:styleId="BalloonText">
    <w:name w:val="Balloon Text"/>
    <w:basedOn w:val="Normal"/>
    <w:pPr>
      <w:spacing w:after="0" w:line="100" w:lineRule="atLeast"/>
    </w:pPr>
    <w:rPr>
      <w:rFonts w:ascii="Tahoma" w:hAnsi="Tahoma" w:cs="Tahoma"/>
      <w:sz w:val="16"/>
      <w:szCs w:val="16"/>
    </w:rPr>
  </w:style>
  <w:style w:type="paragraph" w:customStyle="1" w:styleId="Heading33">
    <w:name w:val="Heading 33"/>
    <w:basedOn w:val="Normal"/>
    <w:pPr>
      <w:spacing w:before="360" w:after="360" w:line="100" w:lineRule="atLeast"/>
    </w:pPr>
    <w:rPr>
      <w:rFonts w:eastAsia="Times New Roman"/>
      <w:b/>
      <w:bCs/>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00" w:lineRule="atLeast"/>
    </w:pPr>
    <w:rPr>
      <w:rFonts w:ascii="Courier New" w:eastAsia="Times New Roman" w:hAnsi="Courier New" w:cs="Courier New"/>
      <w:sz w:val="20"/>
      <w:szCs w:val="20"/>
    </w:rPr>
  </w:style>
  <w:style w:type="paragraph" w:customStyle="1" w:styleId="FirstParagraph">
    <w:name w:val="FirstParagraph"/>
    <w:basedOn w:val="Normal"/>
    <w:pPr>
      <w:tabs>
        <w:tab w:val="left" w:pos="999"/>
        <w:tab w:val="left" w:pos="1566"/>
      </w:tabs>
      <w:overflowPunct w:val="0"/>
      <w:spacing w:before="240" w:after="120" w:line="480" w:lineRule="auto"/>
      <w:ind w:left="432"/>
      <w:jc w:val="both"/>
    </w:pPr>
    <w:rPr>
      <w:rFonts w:eastAsia="Times New Roman"/>
      <w:szCs w:val="20"/>
    </w:rPr>
  </w:style>
  <w:style w:type="paragraph" w:customStyle="1" w:styleId="caption0">
    <w:name w:val="caption"/>
    <w:basedOn w:val="Normal"/>
    <w:pPr>
      <w:spacing w:before="120" w:after="120" w:line="480" w:lineRule="auto"/>
      <w:ind w:left="360"/>
    </w:pPr>
    <w:rPr>
      <w:rFonts w:eastAsia="Times New Roman"/>
      <w:bCs/>
      <w:sz w:val="20"/>
      <w:szCs w:val="20"/>
    </w:rPr>
  </w:style>
  <w:style w:type="paragraph" w:customStyle="1" w:styleId="FrameContents">
    <w:name w:val="Frame Contents"/>
    <w:basedOn w:val="BodyText"/>
  </w:style>
  <w:style w:type="paragraph" w:customStyle="1" w:styleId="TableContents">
    <w:name w:val="Table Contents"/>
    <w:basedOn w:val="Normal"/>
  </w:style>
  <w:style w:type="paragraph" w:customStyle="1" w:styleId="Default">
    <w:name w:val="Default"/>
    <w:rsid w:val="003242F5"/>
    <w:pPr>
      <w:autoSpaceDE w:val="0"/>
      <w:autoSpaceDN w:val="0"/>
      <w:adjustRightInd w:val="0"/>
    </w:pPr>
    <w:rPr>
      <w:rFonts w:eastAsia="Calibri"/>
      <w:color w:val="000000"/>
      <w:sz w:val="24"/>
      <w:szCs w:val="24"/>
      <w:lang w:val="en-US" w:eastAsia="en-US"/>
    </w:rPr>
  </w:style>
  <w:style w:type="character" w:customStyle="1" w:styleId="s5d4d31f82">
    <w:name w:val="s5d4d31f82"/>
    <w:basedOn w:val="DefaultParagraphFont"/>
    <w:rsid w:val="00912EE0"/>
  </w:style>
  <w:style w:type="character" w:customStyle="1" w:styleId="s5d4d31f831">
    <w:name w:val="s5d4d31f831"/>
    <w:rsid w:val="00912EE0"/>
    <w:rPr>
      <w:strike w:val="0"/>
      <w:dstrike w:val="0"/>
      <w:color w:val="AA04F9"/>
      <w:u w:val="none"/>
      <w:effect w:val="none"/>
    </w:rPr>
  </w:style>
  <w:style w:type="character" w:customStyle="1" w:styleId="s5b1bced82">
    <w:name w:val="s5b1bced82"/>
    <w:basedOn w:val="DefaultParagraphFont"/>
    <w:rsid w:val="00912EE0"/>
  </w:style>
  <w:style w:type="character" w:customStyle="1" w:styleId="s5b1bced831">
    <w:name w:val="s5b1bced831"/>
    <w:rsid w:val="00912EE0"/>
    <w:rPr>
      <w:strike w:val="0"/>
      <w:dstrike w:val="0"/>
      <w:color w:val="AA04F9"/>
      <w:u w:val="none"/>
      <w:effect w:val="none"/>
    </w:rPr>
  </w:style>
  <w:style w:type="character" w:customStyle="1" w:styleId="s63a719bc2">
    <w:name w:val="s63a719bc2"/>
    <w:basedOn w:val="DefaultParagraphFont"/>
    <w:rsid w:val="00912EE0"/>
  </w:style>
  <w:style w:type="character" w:customStyle="1" w:styleId="s63a719bc31">
    <w:name w:val="s63a719bc31"/>
    <w:rsid w:val="00912EE0"/>
    <w:rPr>
      <w:strike w:val="0"/>
      <w:dstrike w:val="0"/>
      <w:color w:val="AA04F9"/>
      <w:u w:val="none"/>
      <w:effect w:val="none"/>
    </w:rPr>
  </w:style>
  <w:style w:type="character" w:customStyle="1" w:styleId="s631289642">
    <w:name w:val="s631289642"/>
    <w:basedOn w:val="DefaultParagraphFont"/>
    <w:rsid w:val="00912EE0"/>
  </w:style>
  <w:style w:type="character" w:customStyle="1" w:styleId="s6312896431">
    <w:name w:val="s6312896431"/>
    <w:rsid w:val="00912EE0"/>
    <w:rPr>
      <w:strike w:val="0"/>
      <w:dstrike w:val="0"/>
      <w:color w:val="AA04F9"/>
      <w:u w:val="none"/>
      <w:effect w:val="none"/>
    </w:rPr>
  </w:style>
  <w:style w:type="character" w:customStyle="1" w:styleId="s6312896451">
    <w:name w:val="s6312896451"/>
    <w:rsid w:val="00912EE0"/>
    <w:rPr>
      <w:color w:val="AA04F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29270">
      <w:bodyDiv w:val="1"/>
      <w:marLeft w:val="0"/>
      <w:marRight w:val="0"/>
      <w:marTop w:val="0"/>
      <w:marBottom w:val="0"/>
      <w:divBdr>
        <w:top w:val="none" w:sz="0" w:space="0" w:color="auto"/>
        <w:left w:val="none" w:sz="0" w:space="0" w:color="auto"/>
        <w:bottom w:val="none" w:sz="0" w:space="0" w:color="auto"/>
        <w:right w:val="none" w:sz="0" w:space="0" w:color="auto"/>
      </w:divBdr>
      <w:divsChild>
        <w:div w:id="1889805728">
          <w:marLeft w:val="0"/>
          <w:marRight w:val="0"/>
          <w:marTop w:val="0"/>
          <w:marBottom w:val="0"/>
          <w:divBdr>
            <w:top w:val="none" w:sz="0" w:space="0" w:color="auto"/>
            <w:left w:val="none" w:sz="0" w:space="0" w:color="auto"/>
            <w:bottom w:val="none" w:sz="0" w:space="0" w:color="auto"/>
            <w:right w:val="none" w:sz="0" w:space="0" w:color="auto"/>
          </w:divBdr>
          <w:divsChild>
            <w:div w:id="39088775">
              <w:marLeft w:val="240"/>
              <w:marRight w:val="0"/>
              <w:marTop w:val="0"/>
              <w:marBottom w:val="0"/>
              <w:divBdr>
                <w:top w:val="none" w:sz="0" w:space="0" w:color="auto"/>
                <w:left w:val="none" w:sz="0" w:space="0" w:color="auto"/>
                <w:bottom w:val="none" w:sz="0" w:space="0" w:color="auto"/>
                <w:right w:val="none" w:sz="0" w:space="0" w:color="auto"/>
              </w:divBdr>
            </w:div>
            <w:div w:id="726609172">
              <w:marLeft w:val="240"/>
              <w:marRight w:val="0"/>
              <w:marTop w:val="0"/>
              <w:marBottom w:val="0"/>
              <w:divBdr>
                <w:top w:val="none" w:sz="0" w:space="0" w:color="auto"/>
                <w:left w:val="none" w:sz="0" w:space="0" w:color="auto"/>
                <w:bottom w:val="none" w:sz="0" w:space="0" w:color="auto"/>
                <w:right w:val="none" w:sz="0" w:space="0" w:color="auto"/>
              </w:divBdr>
            </w:div>
            <w:div w:id="727268910">
              <w:marLeft w:val="240"/>
              <w:marRight w:val="0"/>
              <w:marTop w:val="0"/>
              <w:marBottom w:val="0"/>
              <w:divBdr>
                <w:top w:val="none" w:sz="0" w:space="0" w:color="auto"/>
                <w:left w:val="none" w:sz="0" w:space="0" w:color="auto"/>
                <w:bottom w:val="none" w:sz="0" w:space="0" w:color="auto"/>
                <w:right w:val="none" w:sz="0" w:space="0" w:color="auto"/>
              </w:divBdr>
            </w:div>
            <w:div w:id="952977795">
              <w:marLeft w:val="240"/>
              <w:marRight w:val="0"/>
              <w:marTop w:val="0"/>
              <w:marBottom w:val="0"/>
              <w:divBdr>
                <w:top w:val="none" w:sz="0" w:space="0" w:color="auto"/>
                <w:left w:val="none" w:sz="0" w:space="0" w:color="auto"/>
                <w:bottom w:val="none" w:sz="0" w:space="0" w:color="auto"/>
                <w:right w:val="none" w:sz="0" w:space="0" w:color="auto"/>
              </w:divBdr>
            </w:div>
            <w:div w:id="970130613">
              <w:marLeft w:val="240"/>
              <w:marRight w:val="0"/>
              <w:marTop w:val="0"/>
              <w:marBottom w:val="0"/>
              <w:divBdr>
                <w:top w:val="none" w:sz="0" w:space="0" w:color="auto"/>
                <w:left w:val="none" w:sz="0" w:space="0" w:color="auto"/>
                <w:bottom w:val="none" w:sz="0" w:space="0" w:color="auto"/>
                <w:right w:val="none" w:sz="0" w:space="0" w:color="auto"/>
              </w:divBdr>
            </w:div>
            <w:div w:id="1003430846">
              <w:marLeft w:val="240"/>
              <w:marRight w:val="0"/>
              <w:marTop w:val="0"/>
              <w:marBottom w:val="0"/>
              <w:divBdr>
                <w:top w:val="none" w:sz="0" w:space="0" w:color="auto"/>
                <w:left w:val="none" w:sz="0" w:space="0" w:color="auto"/>
                <w:bottom w:val="none" w:sz="0" w:space="0" w:color="auto"/>
                <w:right w:val="none" w:sz="0" w:space="0" w:color="auto"/>
              </w:divBdr>
            </w:div>
            <w:div w:id="1164203351">
              <w:marLeft w:val="240"/>
              <w:marRight w:val="0"/>
              <w:marTop w:val="0"/>
              <w:marBottom w:val="0"/>
              <w:divBdr>
                <w:top w:val="none" w:sz="0" w:space="0" w:color="auto"/>
                <w:left w:val="none" w:sz="0" w:space="0" w:color="auto"/>
                <w:bottom w:val="none" w:sz="0" w:space="0" w:color="auto"/>
                <w:right w:val="none" w:sz="0" w:space="0" w:color="auto"/>
              </w:divBdr>
            </w:div>
            <w:div w:id="1459912395">
              <w:marLeft w:val="240"/>
              <w:marRight w:val="0"/>
              <w:marTop w:val="0"/>
              <w:marBottom w:val="0"/>
              <w:divBdr>
                <w:top w:val="none" w:sz="0" w:space="0" w:color="auto"/>
                <w:left w:val="none" w:sz="0" w:space="0" w:color="auto"/>
                <w:bottom w:val="none" w:sz="0" w:space="0" w:color="auto"/>
                <w:right w:val="none" w:sz="0" w:space="0" w:color="auto"/>
              </w:divBdr>
            </w:div>
            <w:div w:id="2063826053">
              <w:marLeft w:val="240"/>
              <w:marRight w:val="0"/>
              <w:marTop w:val="0"/>
              <w:marBottom w:val="0"/>
              <w:divBdr>
                <w:top w:val="none" w:sz="0" w:space="0" w:color="auto"/>
                <w:left w:val="none" w:sz="0" w:space="0" w:color="auto"/>
                <w:bottom w:val="none" w:sz="0" w:space="0" w:color="auto"/>
                <w:right w:val="none" w:sz="0" w:space="0" w:color="auto"/>
              </w:divBdr>
            </w:div>
            <w:div w:id="208209713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88545898">
      <w:bodyDiv w:val="1"/>
      <w:marLeft w:val="0"/>
      <w:marRight w:val="0"/>
      <w:marTop w:val="0"/>
      <w:marBottom w:val="0"/>
      <w:divBdr>
        <w:top w:val="none" w:sz="0" w:space="0" w:color="auto"/>
        <w:left w:val="none" w:sz="0" w:space="0" w:color="auto"/>
        <w:bottom w:val="none" w:sz="0" w:space="0" w:color="auto"/>
        <w:right w:val="none" w:sz="0" w:space="0" w:color="auto"/>
      </w:divBdr>
      <w:divsChild>
        <w:div w:id="674070391">
          <w:marLeft w:val="0"/>
          <w:marRight w:val="0"/>
          <w:marTop w:val="0"/>
          <w:marBottom w:val="0"/>
          <w:divBdr>
            <w:top w:val="none" w:sz="0" w:space="0" w:color="auto"/>
            <w:left w:val="none" w:sz="0" w:space="0" w:color="auto"/>
            <w:bottom w:val="none" w:sz="0" w:space="0" w:color="auto"/>
            <w:right w:val="none" w:sz="0" w:space="0" w:color="auto"/>
          </w:divBdr>
          <w:divsChild>
            <w:div w:id="128473588">
              <w:marLeft w:val="240"/>
              <w:marRight w:val="0"/>
              <w:marTop w:val="0"/>
              <w:marBottom w:val="0"/>
              <w:divBdr>
                <w:top w:val="none" w:sz="0" w:space="0" w:color="auto"/>
                <w:left w:val="none" w:sz="0" w:space="0" w:color="auto"/>
                <w:bottom w:val="none" w:sz="0" w:space="0" w:color="auto"/>
                <w:right w:val="none" w:sz="0" w:space="0" w:color="auto"/>
              </w:divBdr>
            </w:div>
            <w:div w:id="928931775">
              <w:marLeft w:val="240"/>
              <w:marRight w:val="0"/>
              <w:marTop w:val="0"/>
              <w:marBottom w:val="0"/>
              <w:divBdr>
                <w:top w:val="none" w:sz="0" w:space="0" w:color="auto"/>
                <w:left w:val="none" w:sz="0" w:space="0" w:color="auto"/>
                <w:bottom w:val="none" w:sz="0" w:space="0" w:color="auto"/>
                <w:right w:val="none" w:sz="0" w:space="0" w:color="auto"/>
              </w:divBdr>
            </w:div>
            <w:div w:id="933588685">
              <w:marLeft w:val="240"/>
              <w:marRight w:val="0"/>
              <w:marTop w:val="0"/>
              <w:marBottom w:val="0"/>
              <w:divBdr>
                <w:top w:val="none" w:sz="0" w:space="0" w:color="auto"/>
                <w:left w:val="none" w:sz="0" w:space="0" w:color="auto"/>
                <w:bottom w:val="none" w:sz="0" w:space="0" w:color="auto"/>
                <w:right w:val="none" w:sz="0" w:space="0" w:color="auto"/>
              </w:divBdr>
            </w:div>
            <w:div w:id="985860791">
              <w:marLeft w:val="240"/>
              <w:marRight w:val="0"/>
              <w:marTop w:val="0"/>
              <w:marBottom w:val="0"/>
              <w:divBdr>
                <w:top w:val="none" w:sz="0" w:space="0" w:color="auto"/>
                <w:left w:val="none" w:sz="0" w:space="0" w:color="auto"/>
                <w:bottom w:val="none" w:sz="0" w:space="0" w:color="auto"/>
                <w:right w:val="none" w:sz="0" w:space="0" w:color="auto"/>
              </w:divBdr>
            </w:div>
            <w:div w:id="1182083197">
              <w:marLeft w:val="240"/>
              <w:marRight w:val="0"/>
              <w:marTop w:val="0"/>
              <w:marBottom w:val="0"/>
              <w:divBdr>
                <w:top w:val="none" w:sz="0" w:space="0" w:color="auto"/>
                <w:left w:val="none" w:sz="0" w:space="0" w:color="auto"/>
                <w:bottom w:val="none" w:sz="0" w:space="0" w:color="auto"/>
                <w:right w:val="none" w:sz="0" w:space="0" w:color="auto"/>
              </w:divBdr>
            </w:div>
            <w:div w:id="1366562786">
              <w:marLeft w:val="240"/>
              <w:marRight w:val="0"/>
              <w:marTop w:val="0"/>
              <w:marBottom w:val="0"/>
              <w:divBdr>
                <w:top w:val="none" w:sz="0" w:space="0" w:color="auto"/>
                <w:left w:val="none" w:sz="0" w:space="0" w:color="auto"/>
                <w:bottom w:val="none" w:sz="0" w:space="0" w:color="auto"/>
                <w:right w:val="none" w:sz="0" w:space="0" w:color="auto"/>
              </w:divBdr>
            </w:div>
            <w:div w:id="1404523121">
              <w:marLeft w:val="240"/>
              <w:marRight w:val="0"/>
              <w:marTop w:val="0"/>
              <w:marBottom w:val="0"/>
              <w:divBdr>
                <w:top w:val="none" w:sz="0" w:space="0" w:color="auto"/>
                <w:left w:val="none" w:sz="0" w:space="0" w:color="auto"/>
                <w:bottom w:val="none" w:sz="0" w:space="0" w:color="auto"/>
                <w:right w:val="none" w:sz="0" w:space="0" w:color="auto"/>
              </w:divBdr>
            </w:div>
            <w:div w:id="1516186458">
              <w:marLeft w:val="240"/>
              <w:marRight w:val="0"/>
              <w:marTop w:val="0"/>
              <w:marBottom w:val="0"/>
              <w:divBdr>
                <w:top w:val="none" w:sz="0" w:space="0" w:color="auto"/>
                <w:left w:val="none" w:sz="0" w:space="0" w:color="auto"/>
                <w:bottom w:val="none" w:sz="0" w:space="0" w:color="auto"/>
                <w:right w:val="none" w:sz="0" w:space="0" w:color="auto"/>
              </w:divBdr>
            </w:div>
            <w:div w:id="1581331354">
              <w:marLeft w:val="240"/>
              <w:marRight w:val="0"/>
              <w:marTop w:val="0"/>
              <w:marBottom w:val="0"/>
              <w:divBdr>
                <w:top w:val="none" w:sz="0" w:space="0" w:color="auto"/>
                <w:left w:val="none" w:sz="0" w:space="0" w:color="auto"/>
                <w:bottom w:val="none" w:sz="0" w:space="0" w:color="auto"/>
                <w:right w:val="none" w:sz="0" w:space="0" w:color="auto"/>
              </w:divBdr>
            </w:div>
            <w:div w:id="1589777164">
              <w:marLeft w:val="240"/>
              <w:marRight w:val="0"/>
              <w:marTop w:val="0"/>
              <w:marBottom w:val="0"/>
              <w:divBdr>
                <w:top w:val="none" w:sz="0" w:space="0" w:color="auto"/>
                <w:left w:val="none" w:sz="0" w:space="0" w:color="auto"/>
                <w:bottom w:val="none" w:sz="0" w:space="0" w:color="auto"/>
                <w:right w:val="none" w:sz="0" w:space="0" w:color="auto"/>
              </w:divBdr>
            </w:div>
            <w:div w:id="1872767380">
              <w:marLeft w:val="240"/>
              <w:marRight w:val="0"/>
              <w:marTop w:val="0"/>
              <w:marBottom w:val="0"/>
              <w:divBdr>
                <w:top w:val="none" w:sz="0" w:space="0" w:color="auto"/>
                <w:left w:val="none" w:sz="0" w:space="0" w:color="auto"/>
                <w:bottom w:val="none" w:sz="0" w:space="0" w:color="auto"/>
                <w:right w:val="none" w:sz="0" w:space="0" w:color="auto"/>
              </w:divBdr>
            </w:div>
            <w:div w:id="1975022977">
              <w:marLeft w:val="240"/>
              <w:marRight w:val="0"/>
              <w:marTop w:val="0"/>
              <w:marBottom w:val="0"/>
              <w:divBdr>
                <w:top w:val="none" w:sz="0" w:space="0" w:color="auto"/>
                <w:left w:val="none" w:sz="0" w:space="0" w:color="auto"/>
                <w:bottom w:val="none" w:sz="0" w:space="0" w:color="auto"/>
                <w:right w:val="none" w:sz="0" w:space="0" w:color="auto"/>
              </w:divBdr>
            </w:div>
            <w:div w:id="200462701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72634991">
      <w:bodyDiv w:val="1"/>
      <w:marLeft w:val="0"/>
      <w:marRight w:val="0"/>
      <w:marTop w:val="0"/>
      <w:marBottom w:val="0"/>
      <w:divBdr>
        <w:top w:val="none" w:sz="0" w:space="0" w:color="auto"/>
        <w:left w:val="none" w:sz="0" w:space="0" w:color="auto"/>
        <w:bottom w:val="none" w:sz="0" w:space="0" w:color="auto"/>
        <w:right w:val="none" w:sz="0" w:space="0" w:color="auto"/>
      </w:divBdr>
      <w:divsChild>
        <w:div w:id="1158837988">
          <w:marLeft w:val="0"/>
          <w:marRight w:val="0"/>
          <w:marTop w:val="0"/>
          <w:marBottom w:val="0"/>
          <w:divBdr>
            <w:top w:val="none" w:sz="0" w:space="0" w:color="auto"/>
            <w:left w:val="none" w:sz="0" w:space="0" w:color="auto"/>
            <w:bottom w:val="none" w:sz="0" w:space="0" w:color="auto"/>
            <w:right w:val="none" w:sz="0" w:space="0" w:color="auto"/>
          </w:divBdr>
          <w:divsChild>
            <w:div w:id="314191766">
              <w:marLeft w:val="240"/>
              <w:marRight w:val="0"/>
              <w:marTop w:val="0"/>
              <w:marBottom w:val="0"/>
              <w:divBdr>
                <w:top w:val="none" w:sz="0" w:space="0" w:color="auto"/>
                <w:left w:val="none" w:sz="0" w:space="0" w:color="auto"/>
                <w:bottom w:val="none" w:sz="0" w:space="0" w:color="auto"/>
                <w:right w:val="none" w:sz="0" w:space="0" w:color="auto"/>
              </w:divBdr>
            </w:div>
            <w:div w:id="481195618">
              <w:marLeft w:val="240"/>
              <w:marRight w:val="0"/>
              <w:marTop w:val="0"/>
              <w:marBottom w:val="0"/>
              <w:divBdr>
                <w:top w:val="none" w:sz="0" w:space="0" w:color="auto"/>
                <w:left w:val="none" w:sz="0" w:space="0" w:color="auto"/>
                <w:bottom w:val="none" w:sz="0" w:space="0" w:color="auto"/>
                <w:right w:val="none" w:sz="0" w:space="0" w:color="auto"/>
              </w:divBdr>
            </w:div>
            <w:div w:id="534119589">
              <w:marLeft w:val="240"/>
              <w:marRight w:val="0"/>
              <w:marTop w:val="0"/>
              <w:marBottom w:val="0"/>
              <w:divBdr>
                <w:top w:val="none" w:sz="0" w:space="0" w:color="auto"/>
                <w:left w:val="none" w:sz="0" w:space="0" w:color="auto"/>
                <w:bottom w:val="none" w:sz="0" w:space="0" w:color="auto"/>
                <w:right w:val="none" w:sz="0" w:space="0" w:color="auto"/>
              </w:divBdr>
            </w:div>
            <w:div w:id="573710532">
              <w:marLeft w:val="240"/>
              <w:marRight w:val="0"/>
              <w:marTop w:val="0"/>
              <w:marBottom w:val="0"/>
              <w:divBdr>
                <w:top w:val="none" w:sz="0" w:space="0" w:color="auto"/>
                <w:left w:val="none" w:sz="0" w:space="0" w:color="auto"/>
                <w:bottom w:val="none" w:sz="0" w:space="0" w:color="auto"/>
                <w:right w:val="none" w:sz="0" w:space="0" w:color="auto"/>
              </w:divBdr>
            </w:div>
            <w:div w:id="595790842">
              <w:marLeft w:val="240"/>
              <w:marRight w:val="0"/>
              <w:marTop w:val="0"/>
              <w:marBottom w:val="0"/>
              <w:divBdr>
                <w:top w:val="none" w:sz="0" w:space="0" w:color="auto"/>
                <w:left w:val="none" w:sz="0" w:space="0" w:color="auto"/>
                <w:bottom w:val="none" w:sz="0" w:space="0" w:color="auto"/>
                <w:right w:val="none" w:sz="0" w:space="0" w:color="auto"/>
              </w:divBdr>
            </w:div>
            <w:div w:id="642933719">
              <w:marLeft w:val="240"/>
              <w:marRight w:val="0"/>
              <w:marTop w:val="0"/>
              <w:marBottom w:val="0"/>
              <w:divBdr>
                <w:top w:val="none" w:sz="0" w:space="0" w:color="auto"/>
                <w:left w:val="none" w:sz="0" w:space="0" w:color="auto"/>
                <w:bottom w:val="none" w:sz="0" w:space="0" w:color="auto"/>
                <w:right w:val="none" w:sz="0" w:space="0" w:color="auto"/>
              </w:divBdr>
            </w:div>
            <w:div w:id="678657397">
              <w:marLeft w:val="240"/>
              <w:marRight w:val="0"/>
              <w:marTop w:val="0"/>
              <w:marBottom w:val="0"/>
              <w:divBdr>
                <w:top w:val="none" w:sz="0" w:space="0" w:color="auto"/>
                <w:left w:val="none" w:sz="0" w:space="0" w:color="auto"/>
                <w:bottom w:val="none" w:sz="0" w:space="0" w:color="auto"/>
                <w:right w:val="none" w:sz="0" w:space="0" w:color="auto"/>
              </w:divBdr>
            </w:div>
            <w:div w:id="774594517">
              <w:marLeft w:val="240"/>
              <w:marRight w:val="0"/>
              <w:marTop w:val="0"/>
              <w:marBottom w:val="0"/>
              <w:divBdr>
                <w:top w:val="none" w:sz="0" w:space="0" w:color="auto"/>
                <w:left w:val="none" w:sz="0" w:space="0" w:color="auto"/>
                <w:bottom w:val="none" w:sz="0" w:space="0" w:color="auto"/>
                <w:right w:val="none" w:sz="0" w:space="0" w:color="auto"/>
              </w:divBdr>
            </w:div>
            <w:div w:id="871841232">
              <w:marLeft w:val="240"/>
              <w:marRight w:val="0"/>
              <w:marTop w:val="0"/>
              <w:marBottom w:val="0"/>
              <w:divBdr>
                <w:top w:val="none" w:sz="0" w:space="0" w:color="auto"/>
                <w:left w:val="none" w:sz="0" w:space="0" w:color="auto"/>
                <w:bottom w:val="none" w:sz="0" w:space="0" w:color="auto"/>
                <w:right w:val="none" w:sz="0" w:space="0" w:color="auto"/>
              </w:divBdr>
            </w:div>
            <w:div w:id="977958214">
              <w:marLeft w:val="240"/>
              <w:marRight w:val="0"/>
              <w:marTop w:val="0"/>
              <w:marBottom w:val="0"/>
              <w:divBdr>
                <w:top w:val="none" w:sz="0" w:space="0" w:color="auto"/>
                <w:left w:val="none" w:sz="0" w:space="0" w:color="auto"/>
                <w:bottom w:val="none" w:sz="0" w:space="0" w:color="auto"/>
                <w:right w:val="none" w:sz="0" w:space="0" w:color="auto"/>
              </w:divBdr>
            </w:div>
            <w:div w:id="1292055408">
              <w:marLeft w:val="240"/>
              <w:marRight w:val="0"/>
              <w:marTop w:val="0"/>
              <w:marBottom w:val="0"/>
              <w:divBdr>
                <w:top w:val="none" w:sz="0" w:space="0" w:color="auto"/>
                <w:left w:val="none" w:sz="0" w:space="0" w:color="auto"/>
                <w:bottom w:val="none" w:sz="0" w:space="0" w:color="auto"/>
                <w:right w:val="none" w:sz="0" w:space="0" w:color="auto"/>
              </w:divBdr>
            </w:div>
            <w:div w:id="1480539905">
              <w:marLeft w:val="240"/>
              <w:marRight w:val="0"/>
              <w:marTop w:val="0"/>
              <w:marBottom w:val="0"/>
              <w:divBdr>
                <w:top w:val="none" w:sz="0" w:space="0" w:color="auto"/>
                <w:left w:val="none" w:sz="0" w:space="0" w:color="auto"/>
                <w:bottom w:val="none" w:sz="0" w:space="0" w:color="auto"/>
                <w:right w:val="none" w:sz="0" w:space="0" w:color="auto"/>
              </w:divBdr>
            </w:div>
            <w:div w:id="1535656683">
              <w:marLeft w:val="240"/>
              <w:marRight w:val="0"/>
              <w:marTop w:val="0"/>
              <w:marBottom w:val="0"/>
              <w:divBdr>
                <w:top w:val="none" w:sz="0" w:space="0" w:color="auto"/>
                <w:left w:val="none" w:sz="0" w:space="0" w:color="auto"/>
                <w:bottom w:val="none" w:sz="0" w:space="0" w:color="auto"/>
                <w:right w:val="none" w:sz="0" w:space="0" w:color="auto"/>
              </w:divBdr>
            </w:div>
            <w:div w:id="1706827947">
              <w:marLeft w:val="240"/>
              <w:marRight w:val="0"/>
              <w:marTop w:val="0"/>
              <w:marBottom w:val="0"/>
              <w:divBdr>
                <w:top w:val="none" w:sz="0" w:space="0" w:color="auto"/>
                <w:left w:val="none" w:sz="0" w:space="0" w:color="auto"/>
                <w:bottom w:val="none" w:sz="0" w:space="0" w:color="auto"/>
                <w:right w:val="none" w:sz="0" w:space="0" w:color="auto"/>
              </w:divBdr>
            </w:div>
            <w:div w:id="1934512298">
              <w:marLeft w:val="240"/>
              <w:marRight w:val="0"/>
              <w:marTop w:val="0"/>
              <w:marBottom w:val="0"/>
              <w:divBdr>
                <w:top w:val="none" w:sz="0" w:space="0" w:color="auto"/>
                <w:left w:val="none" w:sz="0" w:space="0" w:color="auto"/>
                <w:bottom w:val="none" w:sz="0" w:space="0" w:color="auto"/>
                <w:right w:val="none" w:sz="0" w:space="0" w:color="auto"/>
              </w:divBdr>
            </w:div>
            <w:div w:id="205869702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29306464">
      <w:bodyDiv w:val="1"/>
      <w:marLeft w:val="0"/>
      <w:marRight w:val="0"/>
      <w:marTop w:val="0"/>
      <w:marBottom w:val="0"/>
      <w:divBdr>
        <w:top w:val="none" w:sz="0" w:space="0" w:color="auto"/>
        <w:left w:val="none" w:sz="0" w:space="0" w:color="auto"/>
        <w:bottom w:val="none" w:sz="0" w:space="0" w:color="auto"/>
        <w:right w:val="none" w:sz="0" w:space="0" w:color="auto"/>
      </w:divBdr>
      <w:divsChild>
        <w:div w:id="1945846731">
          <w:marLeft w:val="0"/>
          <w:marRight w:val="0"/>
          <w:marTop w:val="0"/>
          <w:marBottom w:val="0"/>
          <w:divBdr>
            <w:top w:val="none" w:sz="0" w:space="0" w:color="auto"/>
            <w:left w:val="none" w:sz="0" w:space="0" w:color="auto"/>
            <w:bottom w:val="none" w:sz="0" w:space="0" w:color="auto"/>
            <w:right w:val="none" w:sz="0" w:space="0" w:color="auto"/>
          </w:divBdr>
          <w:divsChild>
            <w:div w:id="43216886">
              <w:marLeft w:val="240"/>
              <w:marRight w:val="0"/>
              <w:marTop w:val="0"/>
              <w:marBottom w:val="0"/>
              <w:divBdr>
                <w:top w:val="none" w:sz="0" w:space="0" w:color="auto"/>
                <w:left w:val="none" w:sz="0" w:space="0" w:color="auto"/>
                <w:bottom w:val="none" w:sz="0" w:space="0" w:color="auto"/>
                <w:right w:val="none" w:sz="0" w:space="0" w:color="auto"/>
              </w:divBdr>
            </w:div>
            <w:div w:id="90317624">
              <w:marLeft w:val="240"/>
              <w:marRight w:val="0"/>
              <w:marTop w:val="0"/>
              <w:marBottom w:val="0"/>
              <w:divBdr>
                <w:top w:val="none" w:sz="0" w:space="0" w:color="auto"/>
                <w:left w:val="none" w:sz="0" w:space="0" w:color="auto"/>
                <w:bottom w:val="none" w:sz="0" w:space="0" w:color="auto"/>
                <w:right w:val="none" w:sz="0" w:space="0" w:color="auto"/>
              </w:divBdr>
            </w:div>
            <w:div w:id="195123621">
              <w:marLeft w:val="240"/>
              <w:marRight w:val="0"/>
              <w:marTop w:val="0"/>
              <w:marBottom w:val="0"/>
              <w:divBdr>
                <w:top w:val="none" w:sz="0" w:space="0" w:color="auto"/>
                <w:left w:val="none" w:sz="0" w:space="0" w:color="auto"/>
                <w:bottom w:val="none" w:sz="0" w:space="0" w:color="auto"/>
                <w:right w:val="none" w:sz="0" w:space="0" w:color="auto"/>
              </w:divBdr>
            </w:div>
            <w:div w:id="243807445">
              <w:marLeft w:val="240"/>
              <w:marRight w:val="0"/>
              <w:marTop w:val="0"/>
              <w:marBottom w:val="0"/>
              <w:divBdr>
                <w:top w:val="none" w:sz="0" w:space="0" w:color="auto"/>
                <w:left w:val="none" w:sz="0" w:space="0" w:color="auto"/>
                <w:bottom w:val="none" w:sz="0" w:space="0" w:color="auto"/>
                <w:right w:val="none" w:sz="0" w:space="0" w:color="auto"/>
              </w:divBdr>
            </w:div>
            <w:div w:id="508252765">
              <w:marLeft w:val="240"/>
              <w:marRight w:val="0"/>
              <w:marTop w:val="0"/>
              <w:marBottom w:val="0"/>
              <w:divBdr>
                <w:top w:val="none" w:sz="0" w:space="0" w:color="auto"/>
                <w:left w:val="none" w:sz="0" w:space="0" w:color="auto"/>
                <w:bottom w:val="none" w:sz="0" w:space="0" w:color="auto"/>
                <w:right w:val="none" w:sz="0" w:space="0" w:color="auto"/>
              </w:divBdr>
            </w:div>
            <w:div w:id="521941467">
              <w:marLeft w:val="0"/>
              <w:marRight w:val="0"/>
              <w:marTop w:val="0"/>
              <w:marBottom w:val="0"/>
              <w:divBdr>
                <w:top w:val="none" w:sz="0" w:space="0" w:color="auto"/>
                <w:left w:val="none" w:sz="0" w:space="0" w:color="auto"/>
                <w:bottom w:val="none" w:sz="0" w:space="0" w:color="auto"/>
                <w:right w:val="none" w:sz="0" w:space="0" w:color="auto"/>
              </w:divBdr>
            </w:div>
            <w:div w:id="553931627">
              <w:marLeft w:val="240"/>
              <w:marRight w:val="0"/>
              <w:marTop w:val="0"/>
              <w:marBottom w:val="0"/>
              <w:divBdr>
                <w:top w:val="none" w:sz="0" w:space="0" w:color="auto"/>
                <w:left w:val="none" w:sz="0" w:space="0" w:color="auto"/>
                <w:bottom w:val="none" w:sz="0" w:space="0" w:color="auto"/>
                <w:right w:val="none" w:sz="0" w:space="0" w:color="auto"/>
              </w:divBdr>
            </w:div>
            <w:div w:id="561871285">
              <w:marLeft w:val="240"/>
              <w:marRight w:val="0"/>
              <w:marTop w:val="0"/>
              <w:marBottom w:val="0"/>
              <w:divBdr>
                <w:top w:val="none" w:sz="0" w:space="0" w:color="auto"/>
                <w:left w:val="none" w:sz="0" w:space="0" w:color="auto"/>
                <w:bottom w:val="none" w:sz="0" w:space="0" w:color="auto"/>
                <w:right w:val="none" w:sz="0" w:space="0" w:color="auto"/>
              </w:divBdr>
            </w:div>
            <w:div w:id="611673792">
              <w:marLeft w:val="240"/>
              <w:marRight w:val="0"/>
              <w:marTop w:val="0"/>
              <w:marBottom w:val="0"/>
              <w:divBdr>
                <w:top w:val="none" w:sz="0" w:space="0" w:color="auto"/>
                <w:left w:val="none" w:sz="0" w:space="0" w:color="auto"/>
                <w:bottom w:val="none" w:sz="0" w:space="0" w:color="auto"/>
                <w:right w:val="none" w:sz="0" w:space="0" w:color="auto"/>
              </w:divBdr>
            </w:div>
            <w:div w:id="632179793">
              <w:marLeft w:val="240"/>
              <w:marRight w:val="0"/>
              <w:marTop w:val="0"/>
              <w:marBottom w:val="0"/>
              <w:divBdr>
                <w:top w:val="none" w:sz="0" w:space="0" w:color="auto"/>
                <w:left w:val="none" w:sz="0" w:space="0" w:color="auto"/>
                <w:bottom w:val="none" w:sz="0" w:space="0" w:color="auto"/>
                <w:right w:val="none" w:sz="0" w:space="0" w:color="auto"/>
              </w:divBdr>
            </w:div>
            <w:div w:id="788012429">
              <w:marLeft w:val="0"/>
              <w:marRight w:val="0"/>
              <w:marTop w:val="0"/>
              <w:marBottom w:val="0"/>
              <w:divBdr>
                <w:top w:val="none" w:sz="0" w:space="0" w:color="auto"/>
                <w:left w:val="none" w:sz="0" w:space="0" w:color="auto"/>
                <w:bottom w:val="none" w:sz="0" w:space="0" w:color="auto"/>
                <w:right w:val="none" w:sz="0" w:space="0" w:color="auto"/>
              </w:divBdr>
            </w:div>
            <w:div w:id="792938540">
              <w:marLeft w:val="0"/>
              <w:marRight w:val="0"/>
              <w:marTop w:val="0"/>
              <w:marBottom w:val="0"/>
              <w:divBdr>
                <w:top w:val="none" w:sz="0" w:space="0" w:color="auto"/>
                <w:left w:val="none" w:sz="0" w:space="0" w:color="auto"/>
                <w:bottom w:val="none" w:sz="0" w:space="0" w:color="auto"/>
                <w:right w:val="none" w:sz="0" w:space="0" w:color="auto"/>
              </w:divBdr>
            </w:div>
            <w:div w:id="873151413">
              <w:marLeft w:val="240"/>
              <w:marRight w:val="0"/>
              <w:marTop w:val="0"/>
              <w:marBottom w:val="0"/>
              <w:divBdr>
                <w:top w:val="none" w:sz="0" w:space="0" w:color="auto"/>
                <w:left w:val="none" w:sz="0" w:space="0" w:color="auto"/>
                <w:bottom w:val="none" w:sz="0" w:space="0" w:color="auto"/>
                <w:right w:val="none" w:sz="0" w:space="0" w:color="auto"/>
              </w:divBdr>
            </w:div>
            <w:div w:id="886910275">
              <w:marLeft w:val="240"/>
              <w:marRight w:val="0"/>
              <w:marTop w:val="0"/>
              <w:marBottom w:val="0"/>
              <w:divBdr>
                <w:top w:val="none" w:sz="0" w:space="0" w:color="auto"/>
                <w:left w:val="none" w:sz="0" w:space="0" w:color="auto"/>
                <w:bottom w:val="none" w:sz="0" w:space="0" w:color="auto"/>
                <w:right w:val="none" w:sz="0" w:space="0" w:color="auto"/>
              </w:divBdr>
            </w:div>
            <w:div w:id="911506497">
              <w:marLeft w:val="0"/>
              <w:marRight w:val="0"/>
              <w:marTop w:val="0"/>
              <w:marBottom w:val="0"/>
              <w:divBdr>
                <w:top w:val="none" w:sz="0" w:space="0" w:color="auto"/>
                <w:left w:val="none" w:sz="0" w:space="0" w:color="auto"/>
                <w:bottom w:val="none" w:sz="0" w:space="0" w:color="auto"/>
                <w:right w:val="none" w:sz="0" w:space="0" w:color="auto"/>
              </w:divBdr>
            </w:div>
            <w:div w:id="980160167">
              <w:marLeft w:val="240"/>
              <w:marRight w:val="0"/>
              <w:marTop w:val="0"/>
              <w:marBottom w:val="0"/>
              <w:divBdr>
                <w:top w:val="none" w:sz="0" w:space="0" w:color="auto"/>
                <w:left w:val="none" w:sz="0" w:space="0" w:color="auto"/>
                <w:bottom w:val="none" w:sz="0" w:space="0" w:color="auto"/>
                <w:right w:val="none" w:sz="0" w:space="0" w:color="auto"/>
              </w:divBdr>
            </w:div>
            <w:div w:id="1176269019">
              <w:marLeft w:val="0"/>
              <w:marRight w:val="0"/>
              <w:marTop w:val="0"/>
              <w:marBottom w:val="0"/>
              <w:divBdr>
                <w:top w:val="none" w:sz="0" w:space="0" w:color="auto"/>
                <w:left w:val="none" w:sz="0" w:space="0" w:color="auto"/>
                <w:bottom w:val="none" w:sz="0" w:space="0" w:color="auto"/>
                <w:right w:val="none" w:sz="0" w:space="0" w:color="auto"/>
              </w:divBdr>
            </w:div>
            <w:div w:id="1253129659">
              <w:marLeft w:val="240"/>
              <w:marRight w:val="0"/>
              <w:marTop w:val="0"/>
              <w:marBottom w:val="0"/>
              <w:divBdr>
                <w:top w:val="none" w:sz="0" w:space="0" w:color="auto"/>
                <w:left w:val="none" w:sz="0" w:space="0" w:color="auto"/>
                <w:bottom w:val="none" w:sz="0" w:space="0" w:color="auto"/>
                <w:right w:val="none" w:sz="0" w:space="0" w:color="auto"/>
              </w:divBdr>
            </w:div>
            <w:div w:id="1294142925">
              <w:marLeft w:val="240"/>
              <w:marRight w:val="0"/>
              <w:marTop w:val="0"/>
              <w:marBottom w:val="0"/>
              <w:divBdr>
                <w:top w:val="none" w:sz="0" w:space="0" w:color="auto"/>
                <w:left w:val="none" w:sz="0" w:space="0" w:color="auto"/>
                <w:bottom w:val="none" w:sz="0" w:space="0" w:color="auto"/>
                <w:right w:val="none" w:sz="0" w:space="0" w:color="auto"/>
              </w:divBdr>
            </w:div>
            <w:div w:id="1395468217">
              <w:marLeft w:val="240"/>
              <w:marRight w:val="0"/>
              <w:marTop w:val="0"/>
              <w:marBottom w:val="0"/>
              <w:divBdr>
                <w:top w:val="none" w:sz="0" w:space="0" w:color="auto"/>
                <w:left w:val="none" w:sz="0" w:space="0" w:color="auto"/>
                <w:bottom w:val="none" w:sz="0" w:space="0" w:color="auto"/>
                <w:right w:val="none" w:sz="0" w:space="0" w:color="auto"/>
              </w:divBdr>
            </w:div>
            <w:div w:id="1587687528">
              <w:marLeft w:val="240"/>
              <w:marRight w:val="0"/>
              <w:marTop w:val="0"/>
              <w:marBottom w:val="0"/>
              <w:divBdr>
                <w:top w:val="none" w:sz="0" w:space="0" w:color="auto"/>
                <w:left w:val="none" w:sz="0" w:space="0" w:color="auto"/>
                <w:bottom w:val="none" w:sz="0" w:space="0" w:color="auto"/>
                <w:right w:val="none" w:sz="0" w:space="0" w:color="auto"/>
              </w:divBdr>
            </w:div>
            <w:div w:id="1626080484">
              <w:marLeft w:val="240"/>
              <w:marRight w:val="0"/>
              <w:marTop w:val="0"/>
              <w:marBottom w:val="0"/>
              <w:divBdr>
                <w:top w:val="none" w:sz="0" w:space="0" w:color="auto"/>
                <w:left w:val="none" w:sz="0" w:space="0" w:color="auto"/>
                <w:bottom w:val="none" w:sz="0" w:space="0" w:color="auto"/>
                <w:right w:val="none" w:sz="0" w:space="0" w:color="auto"/>
              </w:divBdr>
            </w:div>
            <w:div w:id="1670327808">
              <w:marLeft w:val="240"/>
              <w:marRight w:val="0"/>
              <w:marTop w:val="0"/>
              <w:marBottom w:val="0"/>
              <w:divBdr>
                <w:top w:val="none" w:sz="0" w:space="0" w:color="auto"/>
                <w:left w:val="none" w:sz="0" w:space="0" w:color="auto"/>
                <w:bottom w:val="none" w:sz="0" w:space="0" w:color="auto"/>
                <w:right w:val="none" w:sz="0" w:space="0" w:color="auto"/>
              </w:divBdr>
            </w:div>
            <w:div w:id="1709572773">
              <w:marLeft w:val="240"/>
              <w:marRight w:val="0"/>
              <w:marTop w:val="0"/>
              <w:marBottom w:val="0"/>
              <w:divBdr>
                <w:top w:val="none" w:sz="0" w:space="0" w:color="auto"/>
                <w:left w:val="none" w:sz="0" w:space="0" w:color="auto"/>
                <w:bottom w:val="none" w:sz="0" w:space="0" w:color="auto"/>
                <w:right w:val="none" w:sz="0" w:space="0" w:color="auto"/>
              </w:divBdr>
            </w:div>
            <w:div w:id="1775974883">
              <w:marLeft w:val="0"/>
              <w:marRight w:val="0"/>
              <w:marTop w:val="0"/>
              <w:marBottom w:val="0"/>
              <w:divBdr>
                <w:top w:val="none" w:sz="0" w:space="0" w:color="auto"/>
                <w:left w:val="none" w:sz="0" w:space="0" w:color="auto"/>
                <w:bottom w:val="none" w:sz="0" w:space="0" w:color="auto"/>
                <w:right w:val="none" w:sz="0" w:space="0" w:color="auto"/>
              </w:divBdr>
            </w:div>
            <w:div w:id="1801998204">
              <w:marLeft w:val="240"/>
              <w:marRight w:val="0"/>
              <w:marTop w:val="0"/>
              <w:marBottom w:val="0"/>
              <w:divBdr>
                <w:top w:val="none" w:sz="0" w:space="0" w:color="auto"/>
                <w:left w:val="none" w:sz="0" w:space="0" w:color="auto"/>
                <w:bottom w:val="none" w:sz="0" w:space="0" w:color="auto"/>
                <w:right w:val="none" w:sz="0" w:space="0" w:color="auto"/>
              </w:divBdr>
            </w:div>
            <w:div w:id="1867790991">
              <w:marLeft w:val="240"/>
              <w:marRight w:val="0"/>
              <w:marTop w:val="0"/>
              <w:marBottom w:val="0"/>
              <w:divBdr>
                <w:top w:val="none" w:sz="0" w:space="0" w:color="auto"/>
                <w:left w:val="none" w:sz="0" w:space="0" w:color="auto"/>
                <w:bottom w:val="none" w:sz="0" w:space="0" w:color="auto"/>
                <w:right w:val="none" w:sz="0" w:space="0" w:color="auto"/>
              </w:divBdr>
            </w:div>
            <w:div w:id="1926307133">
              <w:marLeft w:val="240"/>
              <w:marRight w:val="0"/>
              <w:marTop w:val="0"/>
              <w:marBottom w:val="0"/>
              <w:divBdr>
                <w:top w:val="none" w:sz="0" w:space="0" w:color="auto"/>
                <w:left w:val="none" w:sz="0" w:space="0" w:color="auto"/>
                <w:bottom w:val="none" w:sz="0" w:space="0" w:color="auto"/>
                <w:right w:val="none" w:sz="0" w:space="0" w:color="auto"/>
              </w:divBdr>
            </w:div>
            <w:div w:id="1935941190">
              <w:marLeft w:val="240"/>
              <w:marRight w:val="0"/>
              <w:marTop w:val="0"/>
              <w:marBottom w:val="0"/>
              <w:divBdr>
                <w:top w:val="none" w:sz="0" w:space="0" w:color="auto"/>
                <w:left w:val="none" w:sz="0" w:space="0" w:color="auto"/>
                <w:bottom w:val="none" w:sz="0" w:space="0" w:color="auto"/>
                <w:right w:val="none" w:sz="0" w:space="0" w:color="auto"/>
              </w:divBdr>
            </w:div>
            <w:div w:id="201629610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8345576">
      <w:bodyDiv w:val="1"/>
      <w:marLeft w:val="0"/>
      <w:marRight w:val="0"/>
      <w:marTop w:val="0"/>
      <w:marBottom w:val="0"/>
      <w:divBdr>
        <w:top w:val="none" w:sz="0" w:space="0" w:color="auto"/>
        <w:left w:val="none" w:sz="0" w:space="0" w:color="auto"/>
        <w:bottom w:val="none" w:sz="0" w:space="0" w:color="auto"/>
        <w:right w:val="none" w:sz="0" w:space="0" w:color="auto"/>
      </w:divBdr>
      <w:divsChild>
        <w:div w:id="1571774400">
          <w:marLeft w:val="0"/>
          <w:marRight w:val="0"/>
          <w:marTop w:val="0"/>
          <w:marBottom w:val="0"/>
          <w:divBdr>
            <w:top w:val="none" w:sz="0" w:space="0" w:color="auto"/>
            <w:left w:val="none" w:sz="0" w:space="0" w:color="auto"/>
            <w:bottom w:val="none" w:sz="0" w:space="0" w:color="auto"/>
            <w:right w:val="none" w:sz="0" w:space="0" w:color="auto"/>
          </w:divBdr>
          <w:divsChild>
            <w:div w:id="61291696">
              <w:marLeft w:val="240"/>
              <w:marRight w:val="0"/>
              <w:marTop w:val="0"/>
              <w:marBottom w:val="0"/>
              <w:divBdr>
                <w:top w:val="none" w:sz="0" w:space="0" w:color="auto"/>
                <w:left w:val="none" w:sz="0" w:space="0" w:color="auto"/>
                <w:bottom w:val="none" w:sz="0" w:space="0" w:color="auto"/>
                <w:right w:val="none" w:sz="0" w:space="0" w:color="auto"/>
              </w:divBdr>
            </w:div>
            <w:div w:id="194579793">
              <w:marLeft w:val="240"/>
              <w:marRight w:val="0"/>
              <w:marTop w:val="0"/>
              <w:marBottom w:val="0"/>
              <w:divBdr>
                <w:top w:val="none" w:sz="0" w:space="0" w:color="auto"/>
                <w:left w:val="none" w:sz="0" w:space="0" w:color="auto"/>
                <w:bottom w:val="none" w:sz="0" w:space="0" w:color="auto"/>
                <w:right w:val="none" w:sz="0" w:space="0" w:color="auto"/>
              </w:divBdr>
            </w:div>
            <w:div w:id="486436322">
              <w:marLeft w:val="240"/>
              <w:marRight w:val="0"/>
              <w:marTop w:val="0"/>
              <w:marBottom w:val="0"/>
              <w:divBdr>
                <w:top w:val="none" w:sz="0" w:space="0" w:color="auto"/>
                <w:left w:val="none" w:sz="0" w:space="0" w:color="auto"/>
                <w:bottom w:val="none" w:sz="0" w:space="0" w:color="auto"/>
                <w:right w:val="none" w:sz="0" w:space="0" w:color="auto"/>
              </w:divBdr>
            </w:div>
            <w:div w:id="580605364">
              <w:marLeft w:val="240"/>
              <w:marRight w:val="0"/>
              <w:marTop w:val="0"/>
              <w:marBottom w:val="0"/>
              <w:divBdr>
                <w:top w:val="none" w:sz="0" w:space="0" w:color="auto"/>
                <w:left w:val="none" w:sz="0" w:space="0" w:color="auto"/>
                <w:bottom w:val="none" w:sz="0" w:space="0" w:color="auto"/>
                <w:right w:val="none" w:sz="0" w:space="0" w:color="auto"/>
              </w:divBdr>
            </w:div>
            <w:div w:id="823593850">
              <w:marLeft w:val="240"/>
              <w:marRight w:val="0"/>
              <w:marTop w:val="0"/>
              <w:marBottom w:val="0"/>
              <w:divBdr>
                <w:top w:val="none" w:sz="0" w:space="0" w:color="auto"/>
                <w:left w:val="none" w:sz="0" w:space="0" w:color="auto"/>
                <w:bottom w:val="none" w:sz="0" w:space="0" w:color="auto"/>
                <w:right w:val="none" w:sz="0" w:space="0" w:color="auto"/>
              </w:divBdr>
            </w:div>
            <w:div w:id="1148329044">
              <w:marLeft w:val="240"/>
              <w:marRight w:val="0"/>
              <w:marTop w:val="0"/>
              <w:marBottom w:val="0"/>
              <w:divBdr>
                <w:top w:val="none" w:sz="0" w:space="0" w:color="auto"/>
                <w:left w:val="none" w:sz="0" w:space="0" w:color="auto"/>
                <w:bottom w:val="none" w:sz="0" w:space="0" w:color="auto"/>
                <w:right w:val="none" w:sz="0" w:space="0" w:color="auto"/>
              </w:divBdr>
            </w:div>
            <w:div w:id="1370030901">
              <w:marLeft w:val="240"/>
              <w:marRight w:val="0"/>
              <w:marTop w:val="0"/>
              <w:marBottom w:val="0"/>
              <w:divBdr>
                <w:top w:val="none" w:sz="0" w:space="0" w:color="auto"/>
                <w:left w:val="none" w:sz="0" w:space="0" w:color="auto"/>
                <w:bottom w:val="none" w:sz="0" w:space="0" w:color="auto"/>
                <w:right w:val="none" w:sz="0" w:space="0" w:color="auto"/>
              </w:divBdr>
            </w:div>
            <w:div w:id="1414350977">
              <w:marLeft w:val="240"/>
              <w:marRight w:val="0"/>
              <w:marTop w:val="0"/>
              <w:marBottom w:val="0"/>
              <w:divBdr>
                <w:top w:val="none" w:sz="0" w:space="0" w:color="auto"/>
                <w:left w:val="none" w:sz="0" w:space="0" w:color="auto"/>
                <w:bottom w:val="none" w:sz="0" w:space="0" w:color="auto"/>
                <w:right w:val="none" w:sz="0" w:space="0" w:color="auto"/>
              </w:divBdr>
            </w:div>
            <w:div w:id="1440837749">
              <w:marLeft w:val="240"/>
              <w:marRight w:val="0"/>
              <w:marTop w:val="0"/>
              <w:marBottom w:val="0"/>
              <w:divBdr>
                <w:top w:val="none" w:sz="0" w:space="0" w:color="auto"/>
                <w:left w:val="none" w:sz="0" w:space="0" w:color="auto"/>
                <w:bottom w:val="none" w:sz="0" w:space="0" w:color="auto"/>
                <w:right w:val="none" w:sz="0" w:space="0" w:color="auto"/>
              </w:divBdr>
            </w:div>
            <w:div w:id="195470774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54689851">
      <w:bodyDiv w:val="1"/>
      <w:marLeft w:val="0"/>
      <w:marRight w:val="0"/>
      <w:marTop w:val="0"/>
      <w:marBottom w:val="0"/>
      <w:divBdr>
        <w:top w:val="none" w:sz="0" w:space="0" w:color="auto"/>
        <w:left w:val="none" w:sz="0" w:space="0" w:color="auto"/>
        <w:bottom w:val="none" w:sz="0" w:space="0" w:color="auto"/>
        <w:right w:val="none" w:sz="0" w:space="0" w:color="auto"/>
      </w:divBdr>
      <w:divsChild>
        <w:div w:id="295258233">
          <w:marLeft w:val="0"/>
          <w:marRight w:val="0"/>
          <w:marTop w:val="0"/>
          <w:marBottom w:val="0"/>
          <w:divBdr>
            <w:top w:val="none" w:sz="0" w:space="0" w:color="auto"/>
            <w:left w:val="none" w:sz="0" w:space="0" w:color="auto"/>
            <w:bottom w:val="none" w:sz="0" w:space="0" w:color="auto"/>
            <w:right w:val="none" w:sz="0" w:space="0" w:color="auto"/>
          </w:divBdr>
          <w:divsChild>
            <w:div w:id="939679390">
              <w:marLeft w:val="0"/>
              <w:marRight w:val="0"/>
              <w:marTop w:val="0"/>
              <w:marBottom w:val="0"/>
              <w:divBdr>
                <w:top w:val="none" w:sz="0" w:space="0" w:color="auto"/>
                <w:left w:val="none" w:sz="0" w:space="0" w:color="auto"/>
                <w:bottom w:val="none" w:sz="0" w:space="0" w:color="auto"/>
                <w:right w:val="none" w:sz="0" w:space="0" w:color="auto"/>
              </w:divBdr>
            </w:div>
            <w:div w:id="1886257693">
              <w:marLeft w:val="0"/>
              <w:marRight w:val="0"/>
              <w:marTop w:val="0"/>
              <w:marBottom w:val="0"/>
              <w:divBdr>
                <w:top w:val="none" w:sz="0" w:space="0" w:color="auto"/>
                <w:left w:val="none" w:sz="0" w:space="0" w:color="auto"/>
                <w:bottom w:val="none" w:sz="0" w:space="0" w:color="auto"/>
                <w:right w:val="none" w:sz="0" w:space="0" w:color="auto"/>
              </w:divBdr>
            </w:div>
            <w:div w:id="281621570">
              <w:marLeft w:val="0"/>
              <w:marRight w:val="0"/>
              <w:marTop w:val="0"/>
              <w:marBottom w:val="0"/>
              <w:divBdr>
                <w:top w:val="none" w:sz="0" w:space="0" w:color="auto"/>
                <w:left w:val="none" w:sz="0" w:space="0" w:color="auto"/>
                <w:bottom w:val="none" w:sz="0" w:space="0" w:color="auto"/>
                <w:right w:val="none" w:sz="0" w:space="0" w:color="auto"/>
              </w:divBdr>
            </w:div>
            <w:div w:id="1325627869">
              <w:marLeft w:val="0"/>
              <w:marRight w:val="0"/>
              <w:marTop w:val="0"/>
              <w:marBottom w:val="0"/>
              <w:divBdr>
                <w:top w:val="none" w:sz="0" w:space="0" w:color="auto"/>
                <w:left w:val="none" w:sz="0" w:space="0" w:color="auto"/>
                <w:bottom w:val="none" w:sz="0" w:space="0" w:color="auto"/>
                <w:right w:val="none" w:sz="0" w:space="0" w:color="auto"/>
              </w:divBdr>
            </w:div>
            <w:div w:id="1057824293">
              <w:marLeft w:val="0"/>
              <w:marRight w:val="0"/>
              <w:marTop w:val="0"/>
              <w:marBottom w:val="0"/>
              <w:divBdr>
                <w:top w:val="none" w:sz="0" w:space="0" w:color="auto"/>
                <w:left w:val="none" w:sz="0" w:space="0" w:color="auto"/>
                <w:bottom w:val="none" w:sz="0" w:space="0" w:color="auto"/>
                <w:right w:val="none" w:sz="0" w:space="0" w:color="auto"/>
              </w:divBdr>
            </w:div>
            <w:div w:id="314257564">
              <w:marLeft w:val="0"/>
              <w:marRight w:val="0"/>
              <w:marTop w:val="0"/>
              <w:marBottom w:val="0"/>
              <w:divBdr>
                <w:top w:val="none" w:sz="0" w:space="0" w:color="auto"/>
                <w:left w:val="none" w:sz="0" w:space="0" w:color="auto"/>
                <w:bottom w:val="none" w:sz="0" w:space="0" w:color="auto"/>
                <w:right w:val="none" w:sz="0" w:space="0" w:color="auto"/>
              </w:divBdr>
            </w:div>
            <w:div w:id="1691567835">
              <w:marLeft w:val="0"/>
              <w:marRight w:val="0"/>
              <w:marTop w:val="0"/>
              <w:marBottom w:val="0"/>
              <w:divBdr>
                <w:top w:val="none" w:sz="0" w:space="0" w:color="auto"/>
                <w:left w:val="none" w:sz="0" w:space="0" w:color="auto"/>
                <w:bottom w:val="none" w:sz="0" w:space="0" w:color="auto"/>
                <w:right w:val="none" w:sz="0" w:space="0" w:color="auto"/>
              </w:divBdr>
            </w:div>
            <w:div w:id="1374883266">
              <w:marLeft w:val="0"/>
              <w:marRight w:val="0"/>
              <w:marTop w:val="0"/>
              <w:marBottom w:val="0"/>
              <w:divBdr>
                <w:top w:val="none" w:sz="0" w:space="0" w:color="auto"/>
                <w:left w:val="none" w:sz="0" w:space="0" w:color="auto"/>
                <w:bottom w:val="none" w:sz="0" w:space="0" w:color="auto"/>
                <w:right w:val="none" w:sz="0" w:space="0" w:color="auto"/>
              </w:divBdr>
            </w:div>
            <w:div w:id="1260218511">
              <w:marLeft w:val="0"/>
              <w:marRight w:val="0"/>
              <w:marTop w:val="0"/>
              <w:marBottom w:val="0"/>
              <w:divBdr>
                <w:top w:val="none" w:sz="0" w:space="0" w:color="auto"/>
                <w:left w:val="none" w:sz="0" w:space="0" w:color="auto"/>
                <w:bottom w:val="none" w:sz="0" w:space="0" w:color="auto"/>
                <w:right w:val="none" w:sz="0" w:space="0" w:color="auto"/>
              </w:divBdr>
            </w:div>
            <w:div w:id="1580749587">
              <w:marLeft w:val="0"/>
              <w:marRight w:val="0"/>
              <w:marTop w:val="0"/>
              <w:marBottom w:val="0"/>
              <w:divBdr>
                <w:top w:val="none" w:sz="0" w:space="0" w:color="auto"/>
                <w:left w:val="none" w:sz="0" w:space="0" w:color="auto"/>
                <w:bottom w:val="none" w:sz="0" w:space="0" w:color="auto"/>
                <w:right w:val="none" w:sz="0" w:space="0" w:color="auto"/>
              </w:divBdr>
            </w:div>
            <w:div w:id="236326012">
              <w:marLeft w:val="0"/>
              <w:marRight w:val="0"/>
              <w:marTop w:val="0"/>
              <w:marBottom w:val="0"/>
              <w:divBdr>
                <w:top w:val="none" w:sz="0" w:space="0" w:color="auto"/>
                <w:left w:val="none" w:sz="0" w:space="0" w:color="auto"/>
                <w:bottom w:val="none" w:sz="0" w:space="0" w:color="auto"/>
                <w:right w:val="none" w:sz="0" w:space="0" w:color="auto"/>
              </w:divBdr>
            </w:div>
            <w:div w:id="184754771">
              <w:marLeft w:val="0"/>
              <w:marRight w:val="0"/>
              <w:marTop w:val="0"/>
              <w:marBottom w:val="0"/>
              <w:divBdr>
                <w:top w:val="none" w:sz="0" w:space="0" w:color="auto"/>
                <w:left w:val="none" w:sz="0" w:space="0" w:color="auto"/>
                <w:bottom w:val="none" w:sz="0" w:space="0" w:color="auto"/>
                <w:right w:val="none" w:sz="0" w:space="0" w:color="auto"/>
              </w:divBdr>
            </w:div>
            <w:div w:id="1608733591">
              <w:marLeft w:val="0"/>
              <w:marRight w:val="0"/>
              <w:marTop w:val="0"/>
              <w:marBottom w:val="0"/>
              <w:divBdr>
                <w:top w:val="none" w:sz="0" w:space="0" w:color="auto"/>
                <w:left w:val="none" w:sz="0" w:space="0" w:color="auto"/>
                <w:bottom w:val="none" w:sz="0" w:space="0" w:color="auto"/>
                <w:right w:val="none" w:sz="0" w:space="0" w:color="auto"/>
              </w:divBdr>
            </w:div>
            <w:div w:id="2051606781">
              <w:marLeft w:val="0"/>
              <w:marRight w:val="0"/>
              <w:marTop w:val="0"/>
              <w:marBottom w:val="0"/>
              <w:divBdr>
                <w:top w:val="none" w:sz="0" w:space="0" w:color="auto"/>
                <w:left w:val="none" w:sz="0" w:space="0" w:color="auto"/>
                <w:bottom w:val="none" w:sz="0" w:space="0" w:color="auto"/>
                <w:right w:val="none" w:sz="0" w:space="0" w:color="auto"/>
              </w:divBdr>
            </w:div>
            <w:div w:id="1475680262">
              <w:marLeft w:val="0"/>
              <w:marRight w:val="0"/>
              <w:marTop w:val="0"/>
              <w:marBottom w:val="0"/>
              <w:divBdr>
                <w:top w:val="none" w:sz="0" w:space="0" w:color="auto"/>
                <w:left w:val="none" w:sz="0" w:space="0" w:color="auto"/>
                <w:bottom w:val="none" w:sz="0" w:space="0" w:color="auto"/>
                <w:right w:val="none" w:sz="0" w:space="0" w:color="auto"/>
              </w:divBdr>
            </w:div>
            <w:div w:id="867762955">
              <w:marLeft w:val="0"/>
              <w:marRight w:val="0"/>
              <w:marTop w:val="0"/>
              <w:marBottom w:val="0"/>
              <w:divBdr>
                <w:top w:val="none" w:sz="0" w:space="0" w:color="auto"/>
                <w:left w:val="none" w:sz="0" w:space="0" w:color="auto"/>
                <w:bottom w:val="none" w:sz="0" w:space="0" w:color="auto"/>
                <w:right w:val="none" w:sz="0" w:space="0" w:color="auto"/>
              </w:divBdr>
            </w:div>
            <w:div w:id="1301031343">
              <w:marLeft w:val="0"/>
              <w:marRight w:val="0"/>
              <w:marTop w:val="0"/>
              <w:marBottom w:val="0"/>
              <w:divBdr>
                <w:top w:val="none" w:sz="0" w:space="0" w:color="auto"/>
                <w:left w:val="none" w:sz="0" w:space="0" w:color="auto"/>
                <w:bottom w:val="none" w:sz="0" w:space="0" w:color="auto"/>
                <w:right w:val="none" w:sz="0" w:space="0" w:color="auto"/>
              </w:divBdr>
            </w:div>
            <w:div w:id="891960488">
              <w:marLeft w:val="0"/>
              <w:marRight w:val="0"/>
              <w:marTop w:val="0"/>
              <w:marBottom w:val="0"/>
              <w:divBdr>
                <w:top w:val="none" w:sz="0" w:space="0" w:color="auto"/>
                <w:left w:val="none" w:sz="0" w:space="0" w:color="auto"/>
                <w:bottom w:val="none" w:sz="0" w:space="0" w:color="auto"/>
                <w:right w:val="none" w:sz="0" w:space="0" w:color="auto"/>
              </w:divBdr>
            </w:div>
            <w:div w:id="410347787">
              <w:marLeft w:val="0"/>
              <w:marRight w:val="0"/>
              <w:marTop w:val="0"/>
              <w:marBottom w:val="0"/>
              <w:divBdr>
                <w:top w:val="none" w:sz="0" w:space="0" w:color="auto"/>
                <w:left w:val="none" w:sz="0" w:space="0" w:color="auto"/>
                <w:bottom w:val="none" w:sz="0" w:space="0" w:color="auto"/>
                <w:right w:val="none" w:sz="0" w:space="0" w:color="auto"/>
              </w:divBdr>
            </w:div>
            <w:div w:id="1722510975">
              <w:marLeft w:val="0"/>
              <w:marRight w:val="0"/>
              <w:marTop w:val="0"/>
              <w:marBottom w:val="0"/>
              <w:divBdr>
                <w:top w:val="none" w:sz="0" w:space="0" w:color="auto"/>
                <w:left w:val="none" w:sz="0" w:space="0" w:color="auto"/>
                <w:bottom w:val="none" w:sz="0" w:space="0" w:color="auto"/>
                <w:right w:val="none" w:sz="0" w:space="0" w:color="auto"/>
              </w:divBdr>
            </w:div>
            <w:div w:id="664093595">
              <w:marLeft w:val="0"/>
              <w:marRight w:val="0"/>
              <w:marTop w:val="0"/>
              <w:marBottom w:val="0"/>
              <w:divBdr>
                <w:top w:val="none" w:sz="0" w:space="0" w:color="auto"/>
                <w:left w:val="none" w:sz="0" w:space="0" w:color="auto"/>
                <w:bottom w:val="none" w:sz="0" w:space="0" w:color="auto"/>
                <w:right w:val="none" w:sz="0" w:space="0" w:color="auto"/>
              </w:divBdr>
            </w:div>
            <w:div w:id="796532314">
              <w:marLeft w:val="0"/>
              <w:marRight w:val="0"/>
              <w:marTop w:val="0"/>
              <w:marBottom w:val="0"/>
              <w:divBdr>
                <w:top w:val="none" w:sz="0" w:space="0" w:color="auto"/>
                <w:left w:val="none" w:sz="0" w:space="0" w:color="auto"/>
                <w:bottom w:val="none" w:sz="0" w:space="0" w:color="auto"/>
                <w:right w:val="none" w:sz="0" w:space="0" w:color="auto"/>
              </w:divBdr>
            </w:div>
            <w:div w:id="2009751858">
              <w:marLeft w:val="0"/>
              <w:marRight w:val="0"/>
              <w:marTop w:val="0"/>
              <w:marBottom w:val="0"/>
              <w:divBdr>
                <w:top w:val="none" w:sz="0" w:space="0" w:color="auto"/>
                <w:left w:val="none" w:sz="0" w:space="0" w:color="auto"/>
                <w:bottom w:val="none" w:sz="0" w:space="0" w:color="auto"/>
                <w:right w:val="none" w:sz="0" w:space="0" w:color="auto"/>
              </w:divBdr>
            </w:div>
            <w:div w:id="1923946879">
              <w:marLeft w:val="0"/>
              <w:marRight w:val="0"/>
              <w:marTop w:val="0"/>
              <w:marBottom w:val="0"/>
              <w:divBdr>
                <w:top w:val="none" w:sz="0" w:space="0" w:color="auto"/>
                <w:left w:val="none" w:sz="0" w:space="0" w:color="auto"/>
                <w:bottom w:val="none" w:sz="0" w:space="0" w:color="auto"/>
                <w:right w:val="none" w:sz="0" w:space="0" w:color="auto"/>
              </w:divBdr>
            </w:div>
            <w:div w:id="929461877">
              <w:marLeft w:val="0"/>
              <w:marRight w:val="0"/>
              <w:marTop w:val="0"/>
              <w:marBottom w:val="0"/>
              <w:divBdr>
                <w:top w:val="none" w:sz="0" w:space="0" w:color="auto"/>
                <w:left w:val="none" w:sz="0" w:space="0" w:color="auto"/>
                <w:bottom w:val="none" w:sz="0" w:space="0" w:color="auto"/>
                <w:right w:val="none" w:sz="0" w:space="0" w:color="auto"/>
              </w:divBdr>
            </w:div>
            <w:div w:id="485124993">
              <w:marLeft w:val="0"/>
              <w:marRight w:val="0"/>
              <w:marTop w:val="0"/>
              <w:marBottom w:val="0"/>
              <w:divBdr>
                <w:top w:val="none" w:sz="0" w:space="0" w:color="auto"/>
                <w:left w:val="none" w:sz="0" w:space="0" w:color="auto"/>
                <w:bottom w:val="none" w:sz="0" w:space="0" w:color="auto"/>
                <w:right w:val="none" w:sz="0" w:space="0" w:color="auto"/>
              </w:divBdr>
            </w:div>
            <w:div w:id="1399283154">
              <w:marLeft w:val="0"/>
              <w:marRight w:val="0"/>
              <w:marTop w:val="0"/>
              <w:marBottom w:val="0"/>
              <w:divBdr>
                <w:top w:val="none" w:sz="0" w:space="0" w:color="auto"/>
                <w:left w:val="none" w:sz="0" w:space="0" w:color="auto"/>
                <w:bottom w:val="none" w:sz="0" w:space="0" w:color="auto"/>
                <w:right w:val="none" w:sz="0" w:space="0" w:color="auto"/>
              </w:divBdr>
            </w:div>
            <w:div w:id="1435787791">
              <w:marLeft w:val="0"/>
              <w:marRight w:val="0"/>
              <w:marTop w:val="0"/>
              <w:marBottom w:val="0"/>
              <w:divBdr>
                <w:top w:val="none" w:sz="0" w:space="0" w:color="auto"/>
                <w:left w:val="none" w:sz="0" w:space="0" w:color="auto"/>
                <w:bottom w:val="none" w:sz="0" w:space="0" w:color="auto"/>
                <w:right w:val="none" w:sz="0" w:space="0" w:color="auto"/>
              </w:divBdr>
            </w:div>
            <w:div w:id="1893612454">
              <w:marLeft w:val="0"/>
              <w:marRight w:val="0"/>
              <w:marTop w:val="0"/>
              <w:marBottom w:val="0"/>
              <w:divBdr>
                <w:top w:val="none" w:sz="0" w:space="0" w:color="auto"/>
                <w:left w:val="none" w:sz="0" w:space="0" w:color="auto"/>
                <w:bottom w:val="none" w:sz="0" w:space="0" w:color="auto"/>
                <w:right w:val="none" w:sz="0" w:space="0" w:color="auto"/>
              </w:divBdr>
            </w:div>
            <w:div w:id="1582369312">
              <w:marLeft w:val="0"/>
              <w:marRight w:val="0"/>
              <w:marTop w:val="0"/>
              <w:marBottom w:val="0"/>
              <w:divBdr>
                <w:top w:val="none" w:sz="0" w:space="0" w:color="auto"/>
                <w:left w:val="none" w:sz="0" w:space="0" w:color="auto"/>
                <w:bottom w:val="none" w:sz="0" w:space="0" w:color="auto"/>
                <w:right w:val="none" w:sz="0" w:space="0" w:color="auto"/>
              </w:divBdr>
            </w:div>
            <w:div w:id="104738457">
              <w:marLeft w:val="0"/>
              <w:marRight w:val="0"/>
              <w:marTop w:val="0"/>
              <w:marBottom w:val="0"/>
              <w:divBdr>
                <w:top w:val="none" w:sz="0" w:space="0" w:color="auto"/>
                <w:left w:val="none" w:sz="0" w:space="0" w:color="auto"/>
                <w:bottom w:val="none" w:sz="0" w:space="0" w:color="auto"/>
                <w:right w:val="none" w:sz="0" w:space="0" w:color="auto"/>
              </w:divBdr>
            </w:div>
            <w:div w:id="1013534565">
              <w:marLeft w:val="0"/>
              <w:marRight w:val="0"/>
              <w:marTop w:val="0"/>
              <w:marBottom w:val="0"/>
              <w:divBdr>
                <w:top w:val="none" w:sz="0" w:space="0" w:color="auto"/>
                <w:left w:val="none" w:sz="0" w:space="0" w:color="auto"/>
                <w:bottom w:val="none" w:sz="0" w:space="0" w:color="auto"/>
                <w:right w:val="none" w:sz="0" w:space="0" w:color="auto"/>
              </w:divBdr>
            </w:div>
            <w:div w:id="1708482894">
              <w:marLeft w:val="0"/>
              <w:marRight w:val="0"/>
              <w:marTop w:val="0"/>
              <w:marBottom w:val="0"/>
              <w:divBdr>
                <w:top w:val="none" w:sz="0" w:space="0" w:color="auto"/>
                <w:left w:val="none" w:sz="0" w:space="0" w:color="auto"/>
                <w:bottom w:val="none" w:sz="0" w:space="0" w:color="auto"/>
                <w:right w:val="none" w:sz="0" w:space="0" w:color="auto"/>
              </w:divBdr>
            </w:div>
            <w:div w:id="258954950">
              <w:marLeft w:val="0"/>
              <w:marRight w:val="0"/>
              <w:marTop w:val="0"/>
              <w:marBottom w:val="0"/>
              <w:divBdr>
                <w:top w:val="none" w:sz="0" w:space="0" w:color="auto"/>
                <w:left w:val="none" w:sz="0" w:space="0" w:color="auto"/>
                <w:bottom w:val="none" w:sz="0" w:space="0" w:color="auto"/>
                <w:right w:val="none" w:sz="0" w:space="0" w:color="auto"/>
              </w:divBdr>
            </w:div>
            <w:div w:id="2031299502">
              <w:marLeft w:val="0"/>
              <w:marRight w:val="0"/>
              <w:marTop w:val="0"/>
              <w:marBottom w:val="0"/>
              <w:divBdr>
                <w:top w:val="none" w:sz="0" w:space="0" w:color="auto"/>
                <w:left w:val="none" w:sz="0" w:space="0" w:color="auto"/>
                <w:bottom w:val="none" w:sz="0" w:space="0" w:color="auto"/>
                <w:right w:val="none" w:sz="0" w:space="0" w:color="auto"/>
              </w:divBdr>
            </w:div>
            <w:div w:id="1099637286">
              <w:marLeft w:val="0"/>
              <w:marRight w:val="0"/>
              <w:marTop w:val="0"/>
              <w:marBottom w:val="0"/>
              <w:divBdr>
                <w:top w:val="none" w:sz="0" w:space="0" w:color="auto"/>
                <w:left w:val="none" w:sz="0" w:space="0" w:color="auto"/>
                <w:bottom w:val="none" w:sz="0" w:space="0" w:color="auto"/>
                <w:right w:val="none" w:sz="0" w:space="0" w:color="auto"/>
              </w:divBdr>
            </w:div>
            <w:div w:id="411783885">
              <w:marLeft w:val="0"/>
              <w:marRight w:val="0"/>
              <w:marTop w:val="0"/>
              <w:marBottom w:val="0"/>
              <w:divBdr>
                <w:top w:val="none" w:sz="0" w:space="0" w:color="auto"/>
                <w:left w:val="none" w:sz="0" w:space="0" w:color="auto"/>
                <w:bottom w:val="none" w:sz="0" w:space="0" w:color="auto"/>
                <w:right w:val="none" w:sz="0" w:space="0" w:color="auto"/>
              </w:divBdr>
            </w:div>
            <w:div w:id="793644549">
              <w:marLeft w:val="0"/>
              <w:marRight w:val="0"/>
              <w:marTop w:val="0"/>
              <w:marBottom w:val="0"/>
              <w:divBdr>
                <w:top w:val="none" w:sz="0" w:space="0" w:color="auto"/>
                <w:left w:val="none" w:sz="0" w:space="0" w:color="auto"/>
                <w:bottom w:val="none" w:sz="0" w:space="0" w:color="auto"/>
                <w:right w:val="none" w:sz="0" w:space="0" w:color="auto"/>
              </w:divBdr>
            </w:div>
            <w:div w:id="1403913665">
              <w:marLeft w:val="0"/>
              <w:marRight w:val="0"/>
              <w:marTop w:val="0"/>
              <w:marBottom w:val="0"/>
              <w:divBdr>
                <w:top w:val="none" w:sz="0" w:space="0" w:color="auto"/>
                <w:left w:val="none" w:sz="0" w:space="0" w:color="auto"/>
                <w:bottom w:val="none" w:sz="0" w:space="0" w:color="auto"/>
                <w:right w:val="none" w:sz="0" w:space="0" w:color="auto"/>
              </w:divBdr>
            </w:div>
            <w:div w:id="1040325178">
              <w:marLeft w:val="0"/>
              <w:marRight w:val="0"/>
              <w:marTop w:val="0"/>
              <w:marBottom w:val="0"/>
              <w:divBdr>
                <w:top w:val="none" w:sz="0" w:space="0" w:color="auto"/>
                <w:left w:val="none" w:sz="0" w:space="0" w:color="auto"/>
                <w:bottom w:val="none" w:sz="0" w:space="0" w:color="auto"/>
                <w:right w:val="none" w:sz="0" w:space="0" w:color="auto"/>
              </w:divBdr>
            </w:div>
            <w:div w:id="963467614">
              <w:marLeft w:val="0"/>
              <w:marRight w:val="0"/>
              <w:marTop w:val="0"/>
              <w:marBottom w:val="0"/>
              <w:divBdr>
                <w:top w:val="none" w:sz="0" w:space="0" w:color="auto"/>
                <w:left w:val="none" w:sz="0" w:space="0" w:color="auto"/>
                <w:bottom w:val="none" w:sz="0" w:space="0" w:color="auto"/>
                <w:right w:val="none" w:sz="0" w:space="0" w:color="auto"/>
              </w:divBdr>
            </w:div>
            <w:div w:id="543100882">
              <w:marLeft w:val="0"/>
              <w:marRight w:val="0"/>
              <w:marTop w:val="0"/>
              <w:marBottom w:val="0"/>
              <w:divBdr>
                <w:top w:val="none" w:sz="0" w:space="0" w:color="auto"/>
                <w:left w:val="none" w:sz="0" w:space="0" w:color="auto"/>
                <w:bottom w:val="none" w:sz="0" w:space="0" w:color="auto"/>
                <w:right w:val="none" w:sz="0" w:space="0" w:color="auto"/>
              </w:divBdr>
            </w:div>
            <w:div w:id="11689275">
              <w:marLeft w:val="0"/>
              <w:marRight w:val="0"/>
              <w:marTop w:val="0"/>
              <w:marBottom w:val="0"/>
              <w:divBdr>
                <w:top w:val="none" w:sz="0" w:space="0" w:color="auto"/>
                <w:left w:val="none" w:sz="0" w:space="0" w:color="auto"/>
                <w:bottom w:val="none" w:sz="0" w:space="0" w:color="auto"/>
                <w:right w:val="none" w:sz="0" w:space="0" w:color="auto"/>
              </w:divBdr>
            </w:div>
            <w:div w:id="971013957">
              <w:marLeft w:val="0"/>
              <w:marRight w:val="0"/>
              <w:marTop w:val="0"/>
              <w:marBottom w:val="0"/>
              <w:divBdr>
                <w:top w:val="none" w:sz="0" w:space="0" w:color="auto"/>
                <w:left w:val="none" w:sz="0" w:space="0" w:color="auto"/>
                <w:bottom w:val="none" w:sz="0" w:space="0" w:color="auto"/>
                <w:right w:val="none" w:sz="0" w:space="0" w:color="auto"/>
              </w:divBdr>
            </w:div>
            <w:div w:id="627782313">
              <w:marLeft w:val="0"/>
              <w:marRight w:val="0"/>
              <w:marTop w:val="0"/>
              <w:marBottom w:val="0"/>
              <w:divBdr>
                <w:top w:val="none" w:sz="0" w:space="0" w:color="auto"/>
                <w:left w:val="none" w:sz="0" w:space="0" w:color="auto"/>
                <w:bottom w:val="none" w:sz="0" w:space="0" w:color="auto"/>
                <w:right w:val="none" w:sz="0" w:space="0" w:color="auto"/>
              </w:divBdr>
            </w:div>
            <w:div w:id="295255066">
              <w:marLeft w:val="0"/>
              <w:marRight w:val="0"/>
              <w:marTop w:val="0"/>
              <w:marBottom w:val="0"/>
              <w:divBdr>
                <w:top w:val="none" w:sz="0" w:space="0" w:color="auto"/>
                <w:left w:val="none" w:sz="0" w:space="0" w:color="auto"/>
                <w:bottom w:val="none" w:sz="0" w:space="0" w:color="auto"/>
                <w:right w:val="none" w:sz="0" w:space="0" w:color="auto"/>
              </w:divBdr>
            </w:div>
            <w:div w:id="1197540892">
              <w:marLeft w:val="0"/>
              <w:marRight w:val="0"/>
              <w:marTop w:val="0"/>
              <w:marBottom w:val="0"/>
              <w:divBdr>
                <w:top w:val="none" w:sz="0" w:space="0" w:color="auto"/>
                <w:left w:val="none" w:sz="0" w:space="0" w:color="auto"/>
                <w:bottom w:val="none" w:sz="0" w:space="0" w:color="auto"/>
                <w:right w:val="none" w:sz="0" w:space="0" w:color="auto"/>
              </w:divBdr>
            </w:div>
            <w:div w:id="1594318597">
              <w:marLeft w:val="0"/>
              <w:marRight w:val="0"/>
              <w:marTop w:val="0"/>
              <w:marBottom w:val="0"/>
              <w:divBdr>
                <w:top w:val="none" w:sz="0" w:space="0" w:color="auto"/>
                <w:left w:val="none" w:sz="0" w:space="0" w:color="auto"/>
                <w:bottom w:val="none" w:sz="0" w:space="0" w:color="auto"/>
                <w:right w:val="none" w:sz="0" w:space="0" w:color="auto"/>
              </w:divBdr>
            </w:div>
            <w:div w:id="1486891659">
              <w:marLeft w:val="0"/>
              <w:marRight w:val="0"/>
              <w:marTop w:val="0"/>
              <w:marBottom w:val="0"/>
              <w:divBdr>
                <w:top w:val="none" w:sz="0" w:space="0" w:color="auto"/>
                <w:left w:val="none" w:sz="0" w:space="0" w:color="auto"/>
                <w:bottom w:val="none" w:sz="0" w:space="0" w:color="auto"/>
                <w:right w:val="none" w:sz="0" w:space="0" w:color="auto"/>
              </w:divBdr>
            </w:div>
            <w:div w:id="639723578">
              <w:marLeft w:val="0"/>
              <w:marRight w:val="0"/>
              <w:marTop w:val="0"/>
              <w:marBottom w:val="0"/>
              <w:divBdr>
                <w:top w:val="none" w:sz="0" w:space="0" w:color="auto"/>
                <w:left w:val="none" w:sz="0" w:space="0" w:color="auto"/>
                <w:bottom w:val="none" w:sz="0" w:space="0" w:color="auto"/>
                <w:right w:val="none" w:sz="0" w:space="0" w:color="auto"/>
              </w:divBdr>
            </w:div>
            <w:div w:id="323973936">
              <w:marLeft w:val="0"/>
              <w:marRight w:val="0"/>
              <w:marTop w:val="0"/>
              <w:marBottom w:val="0"/>
              <w:divBdr>
                <w:top w:val="none" w:sz="0" w:space="0" w:color="auto"/>
                <w:left w:val="none" w:sz="0" w:space="0" w:color="auto"/>
                <w:bottom w:val="none" w:sz="0" w:space="0" w:color="auto"/>
                <w:right w:val="none" w:sz="0" w:space="0" w:color="auto"/>
              </w:divBdr>
            </w:div>
            <w:div w:id="362635040">
              <w:marLeft w:val="0"/>
              <w:marRight w:val="0"/>
              <w:marTop w:val="0"/>
              <w:marBottom w:val="0"/>
              <w:divBdr>
                <w:top w:val="none" w:sz="0" w:space="0" w:color="auto"/>
                <w:left w:val="none" w:sz="0" w:space="0" w:color="auto"/>
                <w:bottom w:val="none" w:sz="0" w:space="0" w:color="auto"/>
                <w:right w:val="none" w:sz="0" w:space="0" w:color="auto"/>
              </w:divBdr>
            </w:div>
            <w:div w:id="1634482371">
              <w:marLeft w:val="0"/>
              <w:marRight w:val="0"/>
              <w:marTop w:val="0"/>
              <w:marBottom w:val="0"/>
              <w:divBdr>
                <w:top w:val="none" w:sz="0" w:space="0" w:color="auto"/>
                <w:left w:val="none" w:sz="0" w:space="0" w:color="auto"/>
                <w:bottom w:val="none" w:sz="0" w:space="0" w:color="auto"/>
                <w:right w:val="none" w:sz="0" w:space="0" w:color="auto"/>
              </w:divBdr>
            </w:div>
            <w:div w:id="440272285">
              <w:marLeft w:val="0"/>
              <w:marRight w:val="0"/>
              <w:marTop w:val="0"/>
              <w:marBottom w:val="0"/>
              <w:divBdr>
                <w:top w:val="none" w:sz="0" w:space="0" w:color="auto"/>
                <w:left w:val="none" w:sz="0" w:space="0" w:color="auto"/>
                <w:bottom w:val="none" w:sz="0" w:space="0" w:color="auto"/>
                <w:right w:val="none" w:sz="0" w:space="0" w:color="auto"/>
              </w:divBdr>
            </w:div>
            <w:div w:id="1585452111">
              <w:marLeft w:val="0"/>
              <w:marRight w:val="0"/>
              <w:marTop w:val="0"/>
              <w:marBottom w:val="0"/>
              <w:divBdr>
                <w:top w:val="none" w:sz="0" w:space="0" w:color="auto"/>
                <w:left w:val="none" w:sz="0" w:space="0" w:color="auto"/>
                <w:bottom w:val="none" w:sz="0" w:space="0" w:color="auto"/>
                <w:right w:val="none" w:sz="0" w:space="0" w:color="auto"/>
              </w:divBdr>
            </w:div>
            <w:div w:id="631131029">
              <w:marLeft w:val="0"/>
              <w:marRight w:val="0"/>
              <w:marTop w:val="0"/>
              <w:marBottom w:val="0"/>
              <w:divBdr>
                <w:top w:val="none" w:sz="0" w:space="0" w:color="auto"/>
                <w:left w:val="none" w:sz="0" w:space="0" w:color="auto"/>
                <w:bottom w:val="none" w:sz="0" w:space="0" w:color="auto"/>
                <w:right w:val="none" w:sz="0" w:space="0" w:color="auto"/>
              </w:divBdr>
            </w:div>
            <w:div w:id="1117528273">
              <w:marLeft w:val="0"/>
              <w:marRight w:val="0"/>
              <w:marTop w:val="0"/>
              <w:marBottom w:val="0"/>
              <w:divBdr>
                <w:top w:val="none" w:sz="0" w:space="0" w:color="auto"/>
                <w:left w:val="none" w:sz="0" w:space="0" w:color="auto"/>
                <w:bottom w:val="none" w:sz="0" w:space="0" w:color="auto"/>
                <w:right w:val="none" w:sz="0" w:space="0" w:color="auto"/>
              </w:divBdr>
            </w:div>
            <w:div w:id="116997645">
              <w:marLeft w:val="0"/>
              <w:marRight w:val="0"/>
              <w:marTop w:val="0"/>
              <w:marBottom w:val="0"/>
              <w:divBdr>
                <w:top w:val="none" w:sz="0" w:space="0" w:color="auto"/>
                <w:left w:val="none" w:sz="0" w:space="0" w:color="auto"/>
                <w:bottom w:val="none" w:sz="0" w:space="0" w:color="auto"/>
                <w:right w:val="none" w:sz="0" w:space="0" w:color="auto"/>
              </w:divBdr>
            </w:div>
            <w:div w:id="137767888">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 w:id="636568139">
              <w:marLeft w:val="0"/>
              <w:marRight w:val="0"/>
              <w:marTop w:val="0"/>
              <w:marBottom w:val="0"/>
              <w:divBdr>
                <w:top w:val="none" w:sz="0" w:space="0" w:color="auto"/>
                <w:left w:val="none" w:sz="0" w:space="0" w:color="auto"/>
                <w:bottom w:val="none" w:sz="0" w:space="0" w:color="auto"/>
                <w:right w:val="none" w:sz="0" w:space="0" w:color="auto"/>
              </w:divBdr>
            </w:div>
            <w:div w:id="1423985778">
              <w:marLeft w:val="0"/>
              <w:marRight w:val="0"/>
              <w:marTop w:val="0"/>
              <w:marBottom w:val="0"/>
              <w:divBdr>
                <w:top w:val="none" w:sz="0" w:space="0" w:color="auto"/>
                <w:left w:val="none" w:sz="0" w:space="0" w:color="auto"/>
                <w:bottom w:val="none" w:sz="0" w:space="0" w:color="auto"/>
                <w:right w:val="none" w:sz="0" w:space="0" w:color="auto"/>
              </w:divBdr>
            </w:div>
            <w:div w:id="1328092803">
              <w:marLeft w:val="0"/>
              <w:marRight w:val="0"/>
              <w:marTop w:val="0"/>
              <w:marBottom w:val="0"/>
              <w:divBdr>
                <w:top w:val="none" w:sz="0" w:space="0" w:color="auto"/>
                <w:left w:val="none" w:sz="0" w:space="0" w:color="auto"/>
                <w:bottom w:val="none" w:sz="0" w:space="0" w:color="auto"/>
                <w:right w:val="none" w:sz="0" w:space="0" w:color="auto"/>
              </w:divBdr>
            </w:div>
            <w:div w:id="791362100">
              <w:marLeft w:val="0"/>
              <w:marRight w:val="0"/>
              <w:marTop w:val="0"/>
              <w:marBottom w:val="0"/>
              <w:divBdr>
                <w:top w:val="none" w:sz="0" w:space="0" w:color="auto"/>
                <w:left w:val="none" w:sz="0" w:space="0" w:color="auto"/>
                <w:bottom w:val="none" w:sz="0" w:space="0" w:color="auto"/>
                <w:right w:val="none" w:sz="0" w:space="0" w:color="auto"/>
              </w:divBdr>
            </w:div>
            <w:div w:id="2039575586">
              <w:marLeft w:val="0"/>
              <w:marRight w:val="0"/>
              <w:marTop w:val="0"/>
              <w:marBottom w:val="0"/>
              <w:divBdr>
                <w:top w:val="none" w:sz="0" w:space="0" w:color="auto"/>
                <w:left w:val="none" w:sz="0" w:space="0" w:color="auto"/>
                <w:bottom w:val="none" w:sz="0" w:space="0" w:color="auto"/>
                <w:right w:val="none" w:sz="0" w:space="0" w:color="auto"/>
              </w:divBdr>
            </w:div>
            <w:div w:id="2020278789">
              <w:marLeft w:val="0"/>
              <w:marRight w:val="0"/>
              <w:marTop w:val="0"/>
              <w:marBottom w:val="0"/>
              <w:divBdr>
                <w:top w:val="none" w:sz="0" w:space="0" w:color="auto"/>
                <w:left w:val="none" w:sz="0" w:space="0" w:color="auto"/>
                <w:bottom w:val="none" w:sz="0" w:space="0" w:color="auto"/>
                <w:right w:val="none" w:sz="0" w:space="0" w:color="auto"/>
              </w:divBdr>
            </w:div>
            <w:div w:id="1916431665">
              <w:marLeft w:val="0"/>
              <w:marRight w:val="0"/>
              <w:marTop w:val="0"/>
              <w:marBottom w:val="0"/>
              <w:divBdr>
                <w:top w:val="none" w:sz="0" w:space="0" w:color="auto"/>
                <w:left w:val="none" w:sz="0" w:space="0" w:color="auto"/>
                <w:bottom w:val="none" w:sz="0" w:space="0" w:color="auto"/>
                <w:right w:val="none" w:sz="0" w:space="0" w:color="auto"/>
              </w:divBdr>
            </w:div>
            <w:div w:id="206307348">
              <w:marLeft w:val="0"/>
              <w:marRight w:val="0"/>
              <w:marTop w:val="0"/>
              <w:marBottom w:val="0"/>
              <w:divBdr>
                <w:top w:val="none" w:sz="0" w:space="0" w:color="auto"/>
                <w:left w:val="none" w:sz="0" w:space="0" w:color="auto"/>
                <w:bottom w:val="none" w:sz="0" w:space="0" w:color="auto"/>
                <w:right w:val="none" w:sz="0" w:space="0" w:color="auto"/>
              </w:divBdr>
            </w:div>
            <w:div w:id="65878142">
              <w:marLeft w:val="0"/>
              <w:marRight w:val="0"/>
              <w:marTop w:val="0"/>
              <w:marBottom w:val="0"/>
              <w:divBdr>
                <w:top w:val="none" w:sz="0" w:space="0" w:color="auto"/>
                <w:left w:val="none" w:sz="0" w:space="0" w:color="auto"/>
                <w:bottom w:val="none" w:sz="0" w:space="0" w:color="auto"/>
                <w:right w:val="none" w:sz="0" w:space="0" w:color="auto"/>
              </w:divBdr>
            </w:div>
            <w:div w:id="1608151654">
              <w:marLeft w:val="0"/>
              <w:marRight w:val="0"/>
              <w:marTop w:val="0"/>
              <w:marBottom w:val="0"/>
              <w:divBdr>
                <w:top w:val="none" w:sz="0" w:space="0" w:color="auto"/>
                <w:left w:val="none" w:sz="0" w:space="0" w:color="auto"/>
                <w:bottom w:val="none" w:sz="0" w:space="0" w:color="auto"/>
                <w:right w:val="none" w:sz="0" w:space="0" w:color="auto"/>
              </w:divBdr>
            </w:div>
            <w:div w:id="1548642019">
              <w:marLeft w:val="0"/>
              <w:marRight w:val="0"/>
              <w:marTop w:val="0"/>
              <w:marBottom w:val="0"/>
              <w:divBdr>
                <w:top w:val="none" w:sz="0" w:space="0" w:color="auto"/>
                <w:left w:val="none" w:sz="0" w:space="0" w:color="auto"/>
                <w:bottom w:val="none" w:sz="0" w:space="0" w:color="auto"/>
                <w:right w:val="none" w:sz="0" w:space="0" w:color="auto"/>
              </w:divBdr>
            </w:div>
            <w:div w:id="913592133">
              <w:marLeft w:val="0"/>
              <w:marRight w:val="0"/>
              <w:marTop w:val="0"/>
              <w:marBottom w:val="0"/>
              <w:divBdr>
                <w:top w:val="none" w:sz="0" w:space="0" w:color="auto"/>
                <w:left w:val="none" w:sz="0" w:space="0" w:color="auto"/>
                <w:bottom w:val="none" w:sz="0" w:space="0" w:color="auto"/>
                <w:right w:val="none" w:sz="0" w:space="0" w:color="auto"/>
              </w:divBdr>
            </w:div>
            <w:div w:id="666204675">
              <w:marLeft w:val="0"/>
              <w:marRight w:val="0"/>
              <w:marTop w:val="0"/>
              <w:marBottom w:val="0"/>
              <w:divBdr>
                <w:top w:val="none" w:sz="0" w:space="0" w:color="auto"/>
                <w:left w:val="none" w:sz="0" w:space="0" w:color="auto"/>
                <w:bottom w:val="none" w:sz="0" w:space="0" w:color="auto"/>
                <w:right w:val="none" w:sz="0" w:space="0" w:color="auto"/>
              </w:divBdr>
            </w:div>
            <w:div w:id="1608997542">
              <w:marLeft w:val="0"/>
              <w:marRight w:val="0"/>
              <w:marTop w:val="0"/>
              <w:marBottom w:val="0"/>
              <w:divBdr>
                <w:top w:val="none" w:sz="0" w:space="0" w:color="auto"/>
                <w:left w:val="none" w:sz="0" w:space="0" w:color="auto"/>
                <w:bottom w:val="none" w:sz="0" w:space="0" w:color="auto"/>
                <w:right w:val="none" w:sz="0" w:space="0" w:color="auto"/>
              </w:divBdr>
            </w:div>
            <w:div w:id="692262667">
              <w:marLeft w:val="0"/>
              <w:marRight w:val="0"/>
              <w:marTop w:val="0"/>
              <w:marBottom w:val="0"/>
              <w:divBdr>
                <w:top w:val="none" w:sz="0" w:space="0" w:color="auto"/>
                <w:left w:val="none" w:sz="0" w:space="0" w:color="auto"/>
                <w:bottom w:val="none" w:sz="0" w:space="0" w:color="auto"/>
                <w:right w:val="none" w:sz="0" w:space="0" w:color="auto"/>
              </w:divBdr>
            </w:div>
            <w:div w:id="478108768">
              <w:marLeft w:val="0"/>
              <w:marRight w:val="0"/>
              <w:marTop w:val="0"/>
              <w:marBottom w:val="0"/>
              <w:divBdr>
                <w:top w:val="none" w:sz="0" w:space="0" w:color="auto"/>
                <w:left w:val="none" w:sz="0" w:space="0" w:color="auto"/>
                <w:bottom w:val="none" w:sz="0" w:space="0" w:color="auto"/>
                <w:right w:val="none" w:sz="0" w:space="0" w:color="auto"/>
              </w:divBdr>
            </w:div>
            <w:div w:id="2037801856">
              <w:marLeft w:val="0"/>
              <w:marRight w:val="0"/>
              <w:marTop w:val="0"/>
              <w:marBottom w:val="0"/>
              <w:divBdr>
                <w:top w:val="none" w:sz="0" w:space="0" w:color="auto"/>
                <w:left w:val="none" w:sz="0" w:space="0" w:color="auto"/>
                <w:bottom w:val="none" w:sz="0" w:space="0" w:color="auto"/>
                <w:right w:val="none" w:sz="0" w:space="0" w:color="auto"/>
              </w:divBdr>
            </w:div>
            <w:div w:id="1281568498">
              <w:marLeft w:val="0"/>
              <w:marRight w:val="0"/>
              <w:marTop w:val="0"/>
              <w:marBottom w:val="0"/>
              <w:divBdr>
                <w:top w:val="none" w:sz="0" w:space="0" w:color="auto"/>
                <w:left w:val="none" w:sz="0" w:space="0" w:color="auto"/>
                <w:bottom w:val="none" w:sz="0" w:space="0" w:color="auto"/>
                <w:right w:val="none" w:sz="0" w:space="0" w:color="auto"/>
              </w:divBdr>
            </w:div>
            <w:div w:id="75397577">
              <w:marLeft w:val="0"/>
              <w:marRight w:val="0"/>
              <w:marTop w:val="0"/>
              <w:marBottom w:val="0"/>
              <w:divBdr>
                <w:top w:val="none" w:sz="0" w:space="0" w:color="auto"/>
                <w:left w:val="none" w:sz="0" w:space="0" w:color="auto"/>
                <w:bottom w:val="none" w:sz="0" w:space="0" w:color="auto"/>
                <w:right w:val="none" w:sz="0" w:space="0" w:color="auto"/>
              </w:divBdr>
            </w:div>
            <w:div w:id="1260681795">
              <w:marLeft w:val="0"/>
              <w:marRight w:val="0"/>
              <w:marTop w:val="0"/>
              <w:marBottom w:val="0"/>
              <w:divBdr>
                <w:top w:val="none" w:sz="0" w:space="0" w:color="auto"/>
                <w:left w:val="none" w:sz="0" w:space="0" w:color="auto"/>
                <w:bottom w:val="none" w:sz="0" w:space="0" w:color="auto"/>
                <w:right w:val="none" w:sz="0" w:space="0" w:color="auto"/>
              </w:divBdr>
            </w:div>
            <w:div w:id="306280260">
              <w:marLeft w:val="0"/>
              <w:marRight w:val="0"/>
              <w:marTop w:val="0"/>
              <w:marBottom w:val="0"/>
              <w:divBdr>
                <w:top w:val="none" w:sz="0" w:space="0" w:color="auto"/>
                <w:left w:val="none" w:sz="0" w:space="0" w:color="auto"/>
                <w:bottom w:val="none" w:sz="0" w:space="0" w:color="auto"/>
                <w:right w:val="none" w:sz="0" w:space="0" w:color="auto"/>
              </w:divBdr>
            </w:div>
            <w:div w:id="686760186">
              <w:marLeft w:val="0"/>
              <w:marRight w:val="0"/>
              <w:marTop w:val="0"/>
              <w:marBottom w:val="0"/>
              <w:divBdr>
                <w:top w:val="none" w:sz="0" w:space="0" w:color="auto"/>
                <w:left w:val="none" w:sz="0" w:space="0" w:color="auto"/>
                <w:bottom w:val="none" w:sz="0" w:space="0" w:color="auto"/>
                <w:right w:val="none" w:sz="0" w:space="0" w:color="auto"/>
              </w:divBdr>
            </w:div>
            <w:div w:id="675613566">
              <w:marLeft w:val="0"/>
              <w:marRight w:val="0"/>
              <w:marTop w:val="0"/>
              <w:marBottom w:val="0"/>
              <w:divBdr>
                <w:top w:val="none" w:sz="0" w:space="0" w:color="auto"/>
                <w:left w:val="none" w:sz="0" w:space="0" w:color="auto"/>
                <w:bottom w:val="none" w:sz="0" w:space="0" w:color="auto"/>
                <w:right w:val="none" w:sz="0" w:space="0" w:color="auto"/>
              </w:divBdr>
            </w:div>
            <w:div w:id="1886020409">
              <w:marLeft w:val="0"/>
              <w:marRight w:val="0"/>
              <w:marTop w:val="0"/>
              <w:marBottom w:val="0"/>
              <w:divBdr>
                <w:top w:val="none" w:sz="0" w:space="0" w:color="auto"/>
                <w:left w:val="none" w:sz="0" w:space="0" w:color="auto"/>
                <w:bottom w:val="none" w:sz="0" w:space="0" w:color="auto"/>
                <w:right w:val="none" w:sz="0" w:space="0" w:color="auto"/>
              </w:divBdr>
            </w:div>
            <w:div w:id="454055972">
              <w:marLeft w:val="0"/>
              <w:marRight w:val="0"/>
              <w:marTop w:val="0"/>
              <w:marBottom w:val="0"/>
              <w:divBdr>
                <w:top w:val="none" w:sz="0" w:space="0" w:color="auto"/>
                <w:left w:val="none" w:sz="0" w:space="0" w:color="auto"/>
                <w:bottom w:val="none" w:sz="0" w:space="0" w:color="auto"/>
                <w:right w:val="none" w:sz="0" w:space="0" w:color="auto"/>
              </w:divBdr>
            </w:div>
            <w:div w:id="2061976499">
              <w:marLeft w:val="0"/>
              <w:marRight w:val="0"/>
              <w:marTop w:val="0"/>
              <w:marBottom w:val="0"/>
              <w:divBdr>
                <w:top w:val="none" w:sz="0" w:space="0" w:color="auto"/>
                <w:left w:val="none" w:sz="0" w:space="0" w:color="auto"/>
                <w:bottom w:val="none" w:sz="0" w:space="0" w:color="auto"/>
                <w:right w:val="none" w:sz="0" w:space="0" w:color="auto"/>
              </w:divBdr>
            </w:div>
            <w:div w:id="1225720609">
              <w:marLeft w:val="0"/>
              <w:marRight w:val="0"/>
              <w:marTop w:val="0"/>
              <w:marBottom w:val="0"/>
              <w:divBdr>
                <w:top w:val="none" w:sz="0" w:space="0" w:color="auto"/>
                <w:left w:val="none" w:sz="0" w:space="0" w:color="auto"/>
                <w:bottom w:val="none" w:sz="0" w:space="0" w:color="auto"/>
                <w:right w:val="none" w:sz="0" w:space="0" w:color="auto"/>
              </w:divBdr>
            </w:div>
            <w:div w:id="263999818">
              <w:marLeft w:val="0"/>
              <w:marRight w:val="0"/>
              <w:marTop w:val="0"/>
              <w:marBottom w:val="0"/>
              <w:divBdr>
                <w:top w:val="none" w:sz="0" w:space="0" w:color="auto"/>
                <w:left w:val="none" w:sz="0" w:space="0" w:color="auto"/>
                <w:bottom w:val="none" w:sz="0" w:space="0" w:color="auto"/>
                <w:right w:val="none" w:sz="0" w:space="0" w:color="auto"/>
              </w:divBdr>
            </w:div>
            <w:div w:id="714817267">
              <w:marLeft w:val="0"/>
              <w:marRight w:val="0"/>
              <w:marTop w:val="0"/>
              <w:marBottom w:val="0"/>
              <w:divBdr>
                <w:top w:val="none" w:sz="0" w:space="0" w:color="auto"/>
                <w:left w:val="none" w:sz="0" w:space="0" w:color="auto"/>
                <w:bottom w:val="none" w:sz="0" w:space="0" w:color="auto"/>
                <w:right w:val="none" w:sz="0" w:space="0" w:color="auto"/>
              </w:divBdr>
            </w:div>
            <w:div w:id="146746537">
              <w:marLeft w:val="0"/>
              <w:marRight w:val="0"/>
              <w:marTop w:val="0"/>
              <w:marBottom w:val="0"/>
              <w:divBdr>
                <w:top w:val="none" w:sz="0" w:space="0" w:color="auto"/>
                <w:left w:val="none" w:sz="0" w:space="0" w:color="auto"/>
                <w:bottom w:val="none" w:sz="0" w:space="0" w:color="auto"/>
                <w:right w:val="none" w:sz="0" w:space="0" w:color="auto"/>
              </w:divBdr>
            </w:div>
            <w:div w:id="1889299260">
              <w:marLeft w:val="0"/>
              <w:marRight w:val="0"/>
              <w:marTop w:val="0"/>
              <w:marBottom w:val="0"/>
              <w:divBdr>
                <w:top w:val="none" w:sz="0" w:space="0" w:color="auto"/>
                <w:left w:val="none" w:sz="0" w:space="0" w:color="auto"/>
                <w:bottom w:val="none" w:sz="0" w:space="0" w:color="auto"/>
                <w:right w:val="none" w:sz="0" w:space="0" w:color="auto"/>
              </w:divBdr>
            </w:div>
            <w:div w:id="2016958015">
              <w:marLeft w:val="0"/>
              <w:marRight w:val="0"/>
              <w:marTop w:val="0"/>
              <w:marBottom w:val="0"/>
              <w:divBdr>
                <w:top w:val="none" w:sz="0" w:space="0" w:color="auto"/>
                <w:left w:val="none" w:sz="0" w:space="0" w:color="auto"/>
                <w:bottom w:val="none" w:sz="0" w:space="0" w:color="auto"/>
                <w:right w:val="none" w:sz="0" w:space="0" w:color="auto"/>
              </w:divBdr>
            </w:div>
            <w:div w:id="1443719832">
              <w:marLeft w:val="0"/>
              <w:marRight w:val="0"/>
              <w:marTop w:val="0"/>
              <w:marBottom w:val="0"/>
              <w:divBdr>
                <w:top w:val="none" w:sz="0" w:space="0" w:color="auto"/>
                <w:left w:val="none" w:sz="0" w:space="0" w:color="auto"/>
                <w:bottom w:val="none" w:sz="0" w:space="0" w:color="auto"/>
                <w:right w:val="none" w:sz="0" w:space="0" w:color="auto"/>
              </w:divBdr>
            </w:div>
            <w:div w:id="1949114536">
              <w:marLeft w:val="0"/>
              <w:marRight w:val="0"/>
              <w:marTop w:val="0"/>
              <w:marBottom w:val="0"/>
              <w:divBdr>
                <w:top w:val="none" w:sz="0" w:space="0" w:color="auto"/>
                <w:left w:val="none" w:sz="0" w:space="0" w:color="auto"/>
                <w:bottom w:val="none" w:sz="0" w:space="0" w:color="auto"/>
                <w:right w:val="none" w:sz="0" w:space="0" w:color="auto"/>
              </w:divBdr>
            </w:div>
            <w:div w:id="1761371261">
              <w:marLeft w:val="0"/>
              <w:marRight w:val="0"/>
              <w:marTop w:val="0"/>
              <w:marBottom w:val="0"/>
              <w:divBdr>
                <w:top w:val="none" w:sz="0" w:space="0" w:color="auto"/>
                <w:left w:val="none" w:sz="0" w:space="0" w:color="auto"/>
                <w:bottom w:val="none" w:sz="0" w:space="0" w:color="auto"/>
                <w:right w:val="none" w:sz="0" w:space="0" w:color="auto"/>
              </w:divBdr>
            </w:div>
            <w:div w:id="791755222">
              <w:marLeft w:val="0"/>
              <w:marRight w:val="0"/>
              <w:marTop w:val="0"/>
              <w:marBottom w:val="0"/>
              <w:divBdr>
                <w:top w:val="none" w:sz="0" w:space="0" w:color="auto"/>
                <w:left w:val="none" w:sz="0" w:space="0" w:color="auto"/>
                <w:bottom w:val="none" w:sz="0" w:space="0" w:color="auto"/>
                <w:right w:val="none" w:sz="0" w:space="0" w:color="auto"/>
              </w:divBdr>
            </w:div>
            <w:div w:id="1540052856">
              <w:marLeft w:val="0"/>
              <w:marRight w:val="0"/>
              <w:marTop w:val="0"/>
              <w:marBottom w:val="0"/>
              <w:divBdr>
                <w:top w:val="none" w:sz="0" w:space="0" w:color="auto"/>
                <w:left w:val="none" w:sz="0" w:space="0" w:color="auto"/>
                <w:bottom w:val="none" w:sz="0" w:space="0" w:color="auto"/>
                <w:right w:val="none" w:sz="0" w:space="0" w:color="auto"/>
              </w:divBdr>
            </w:div>
            <w:div w:id="1017580740">
              <w:marLeft w:val="0"/>
              <w:marRight w:val="0"/>
              <w:marTop w:val="0"/>
              <w:marBottom w:val="0"/>
              <w:divBdr>
                <w:top w:val="none" w:sz="0" w:space="0" w:color="auto"/>
                <w:left w:val="none" w:sz="0" w:space="0" w:color="auto"/>
                <w:bottom w:val="none" w:sz="0" w:space="0" w:color="auto"/>
                <w:right w:val="none" w:sz="0" w:space="0" w:color="auto"/>
              </w:divBdr>
            </w:div>
            <w:div w:id="1196889094">
              <w:marLeft w:val="0"/>
              <w:marRight w:val="0"/>
              <w:marTop w:val="0"/>
              <w:marBottom w:val="0"/>
              <w:divBdr>
                <w:top w:val="none" w:sz="0" w:space="0" w:color="auto"/>
                <w:left w:val="none" w:sz="0" w:space="0" w:color="auto"/>
                <w:bottom w:val="none" w:sz="0" w:space="0" w:color="auto"/>
                <w:right w:val="none" w:sz="0" w:space="0" w:color="auto"/>
              </w:divBdr>
            </w:div>
            <w:div w:id="1050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DACBEFEFE3F34B91844A9D2333D87B" ma:contentTypeVersion="5" ma:contentTypeDescription="Create a new document." ma:contentTypeScope="" ma:versionID="71a1deea9845fd222b99e9c60f97ffd4">
  <xsd:schema xmlns:xsd="http://www.w3.org/2001/XMLSchema" xmlns:xs="http://www.w3.org/2001/XMLSchema" xmlns:p="http://schemas.microsoft.com/office/2006/metadata/properties" xmlns:ns2="3a40cf04-a9ed-4076-93da-1e39056f7851" targetNamespace="http://schemas.microsoft.com/office/2006/metadata/properties" ma:root="true" ma:fieldsID="bd259edf2a7830ef80c0c2492a415581" ns2:_="">
    <xsd:import namespace="3a40cf04-a9ed-4076-93da-1e39056f785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40cf04-a9ed-4076-93da-1e39056f785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777EF90-4829-4872-B397-82ED7C977E87}">
  <ds:schemaRefs>
    <ds:schemaRef ds:uri="http://schemas.openxmlformats.org/officeDocument/2006/bibliography"/>
  </ds:schemaRefs>
</ds:datastoreItem>
</file>

<file path=customXml/itemProps2.xml><?xml version="1.0" encoding="utf-8"?>
<ds:datastoreItem xmlns:ds="http://schemas.openxmlformats.org/officeDocument/2006/customXml" ds:itemID="{EDE8C792-C086-478C-9EC5-4125B1E906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40cf04-a9ed-4076-93da-1e39056f78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44270A3-6902-48F0-A7F3-45F1B7376CF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Zaheed</dc:creator>
  <cp:keywords/>
  <cp:lastModifiedBy>Pargat  Singh</cp:lastModifiedBy>
  <cp:revision>2</cp:revision>
  <cp:lastPrinted>2020-07-23T07:03:00Z</cp:lastPrinted>
  <dcterms:created xsi:type="dcterms:W3CDTF">2023-10-26T08:53:00Z</dcterms:created>
  <dcterms:modified xsi:type="dcterms:W3CDTF">2023-10-26T08:53:00Z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enceId">
    <vt:lpwstr/>
  </property>
</Properties>
</file>